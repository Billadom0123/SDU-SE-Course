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F538B" w:rsidRDefault="00BD4AA0">
      <w:pPr>
        <w:spacing w:line="360" w:lineRule="auto"/>
        <w:jc w:val="center"/>
        <w:outlineLvl w:val="0"/>
        <w:rPr>
          <w:rFonts w:eastAsia="黑体"/>
          <w:bCs/>
          <w:sz w:val="52"/>
          <w:szCs w:val="52"/>
        </w:rPr>
      </w:pPr>
      <w:r>
        <w:rPr>
          <w:rFonts w:eastAsia="黑体" w:hint="eastAsia"/>
          <w:bCs/>
          <w:sz w:val="52"/>
          <w:szCs w:val="52"/>
        </w:rPr>
        <w:t>《数据结构》实验大纲</w:t>
      </w:r>
    </w:p>
    <w:p w:rsidR="00AF538B" w:rsidRDefault="00BD4AA0">
      <w:pPr>
        <w:spacing w:line="360" w:lineRule="auto"/>
        <w:rPr>
          <w:b/>
          <w:color w:val="FF0000"/>
          <w:sz w:val="24"/>
        </w:rPr>
      </w:pPr>
      <w:r>
        <w:rPr>
          <w:rFonts w:hint="eastAsia"/>
          <w:b/>
          <w:color w:val="FF0000"/>
          <w:sz w:val="24"/>
        </w:rPr>
        <w:t>0</w:t>
      </w:r>
      <w:r>
        <w:rPr>
          <w:rFonts w:hint="eastAsia"/>
          <w:b/>
          <w:color w:val="FF0000"/>
          <w:sz w:val="24"/>
        </w:rPr>
        <w:t>、严禁拷贝其他同学程序，包括往届同学的程序，平台查重，自动视作作弊。</w:t>
      </w:r>
    </w:p>
    <w:p w:rsidR="00AF538B" w:rsidRDefault="00BD4AA0">
      <w:pPr>
        <w:spacing w:line="360" w:lineRule="auto"/>
        <w:rPr>
          <w:b/>
          <w:color w:val="FF0000"/>
          <w:sz w:val="24"/>
        </w:rPr>
      </w:pPr>
      <w:r>
        <w:rPr>
          <w:rFonts w:hint="eastAsia"/>
          <w:b/>
          <w:color w:val="FF0000"/>
          <w:sz w:val="24"/>
        </w:rPr>
        <w:t>1</w:t>
      </w:r>
      <w:r>
        <w:rPr>
          <w:rFonts w:hint="eastAsia"/>
          <w:b/>
          <w:color w:val="FF0000"/>
          <w:sz w:val="24"/>
        </w:rPr>
        <w:t>、每周签到，签到仅限使用机房电脑，签到成功之前可以多次签到直至成功。</w:t>
      </w:r>
    </w:p>
    <w:p w:rsidR="00AF538B" w:rsidRDefault="00BD4AA0">
      <w:pPr>
        <w:spacing w:line="360" w:lineRule="auto"/>
        <w:rPr>
          <w:b/>
          <w:color w:val="FF0000"/>
          <w:sz w:val="24"/>
        </w:rPr>
      </w:pPr>
      <w:r>
        <w:rPr>
          <w:rFonts w:hint="eastAsia"/>
          <w:b/>
          <w:color w:val="FF0000"/>
          <w:sz w:val="24"/>
        </w:rPr>
        <w:t>2</w:t>
      </w:r>
      <w:r>
        <w:rPr>
          <w:rFonts w:hint="eastAsia"/>
          <w:b/>
          <w:color w:val="FF0000"/>
          <w:sz w:val="24"/>
        </w:rPr>
        <w:t>、每个实验完成后，保存好源代码，完成实验报告会用到。</w:t>
      </w:r>
    </w:p>
    <w:p w:rsidR="00AF538B" w:rsidRDefault="00BD4AA0">
      <w:pPr>
        <w:spacing w:line="360" w:lineRule="auto"/>
        <w:rPr>
          <w:b/>
          <w:color w:val="FF0000"/>
          <w:sz w:val="24"/>
        </w:rPr>
      </w:pPr>
      <w:r>
        <w:rPr>
          <w:rFonts w:hint="eastAsia"/>
          <w:b/>
          <w:color w:val="FF0000"/>
          <w:sz w:val="24"/>
        </w:rPr>
        <w:t>3</w:t>
      </w:r>
      <w:r>
        <w:rPr>
          <w:rFonts w:hint="eastAsia"/>
          <w:b/>
          <w:color w:val="FF0000"/>
          <w:sz w:val="24"/>
        </w:rPr>
        <w:t>、低级错误害死程序员，例如拼写错误，英文中午字符混用，就是因为找</w:t>
      </w:r>
      <w:proofErr w:type="gramStart"/>
      <w:r>
        <w:rPr>
          <w:rFonts w:hint="eastAsia"/>
          <w:b/>
          <w:color w:val="FF0000"/>
          <w:sz w:val="24"/>
        </w:rPr>
        <w:t>错往往</w:t>
      </w:r>
      <w:proofErr w:type="gramEnd"/>
      <w:r>
        <w:rPr>
          <w:rFonts w:hint="eastAsia"/>
          <w:b/>
          <w:color w:val="FF0000"/>
          <w:sz w:val="24"/>
        </w:rPr>
        <w:t>忽略低级错误。</w:t>
      </w:r>
    </w:p>
    <w:p w:rsidR="00AF538B" w:rsidRDefault="00BD4AA0">
      <w:pPr>
        <w:spacing w:line="360" w:lineRule="auto"/>
        <w:rPr>
          <w:b/>
          <w:sz w:val="24"/>
        </w:rPr>
      </w:pPr>
      <w:r>
        <w:rPr>
          <w:rFonts w:hint="eastAsia"/>
          <w:b/>
          <w:sz w:val="24"/>
        </w:rPr>
        <w:t>如下截图有</w:t>
      </w:r>
      <w:r>
        <w:rPr>
          <w:rFonts w:hint="eastAsia"/>
          <w:b/>
          <w:sz w:val="24"/>
        </w:rPr>
        <w:t>3</w:t>
      </w:r>
      <w:r>
        <w:rPr>
          <w:rFonts w:hint="eastAsia"/>
          <w:b/>
          <w:sz w:val="24"/>
        </w:rPr>
        <w:t>处低级错误，希望</w:t>
      </w:r>
      <w:proofErr w:type="gramStart"/>
      <w:r>
        <w:rPr>
          <w:rFonts w:hint="eastAsia"/>
          <w:b/>
          <w:sz w:val="24"/>
        </w:rPr>
        <w:t>不</w:t>
      </w:r>
      <w:proofErr w:type="gramEnd"/>
      <w:r>
        <w:rPr>
          <w:rFonts w:hint="eastAsia"/>
          <w:b/>
          <w:sz w:val="24"/>
        </w:rPr>
        <w:t>要犯这个错误。</w:t>
      </w:r>
    </w:p>
    <w:p w:rsidR="00AF538B" w:rsidRDefault="00BD4AA0">
      <w:pPr>
        <w:spacing w:line="360" w:lineRule="auto"/>
        <w:rPr>
          <w:b/>
          <w:color w:val="FF0000"/>
          <w:sz w:val="24"/>
        </w:rPr>
      </w:pPr>
      <w:r>
        <w:rPr>
          <w:rFonts w:hint="eastAsia"/>
          <w:b/>
          <w:noProof/>
          <w:color w:val="FF0000"/>
          <w:sz w:val="24"/>
        </w:rPr>
        <w:drawing>
          <wp:inline distT="0" distB="0" distL="0" distR="0">
            <wp:extent cx="5257800" cy="4191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38B" w:rsidRDefault="00BD4AA0">
      <w:pPr>
        <w:pStyle w:val="1"/>
        <w:spacing w:before="0"/>
      </w:pPr>
      <w:r>
        <w:rPr>
          <w:sz w:val="24"/>
          <w:szCs w:val="24"/>
        </w:rPr>
        <w:br w:type="page"/>
      </w:r>
    </w:p>
    <w:p w:rsidR="00AF538B" w:rsidRDefault="00BD4AA0">
      <w:pPr>
        <w:pStyle w:val="2"/>
        <w:numPr>
          <w:ilvl w:val="0"/>
          <w:numId w:val="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实验要求</w:t>
      </w:r>
    </w:p>
    <w:p w:rsidR="00AF538B" w:rsidRDefault="00BD4AA0">
      <w:pPr>
        <w:numPr>
          <w:ilvl w:val="1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严禁拷贝，独立完成实验，严禁拷贝其他同学程序，严禁拷贝往届同学的程序，实验平台</w:t>
      </w:r>
      <w:proofErr w:type="gramStart"/>
      <w:r>
        <w:rPr>
          <w:rFonts w:hint="eastAsia"/>
          <w:sz w:val="24"/>
        </w:rPr>
        <w:t>具有查重功能</w:t>
      </w:r>
      <w:proofErr w:type="gramEnd"/>
      <w:r>
        <w:rPr>
          <w:rFonts w:hint="eastAsia"/>
          <w:sz w:val="24"/>
        </w:rPr>
        <w:t>，如果涉嫌作弊，要求完成对应的补充实验才能够得到全部得分。</w:t>
      </w:r>
    </w:p>
    <w:p w:rsidR="00AF538B" w:rsidRDefault="00BD4AA0">
      <w:pPr>
        <w:numPr>
          <w:ilvl w:val="1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Main</w:t>
      </w:r>
      <w:r>
        <w:rPr>
          <w:rFonts w:hint="eastAsia"/>
          <w:sz w:val="24"/>
        </w:rPr>
        <w:t>函数一般应该具有的内容如下图：</w:t>
      </w:r>
    </w:p>
    <w:p w:rsidR="00AF538B" w:rsidRDefault="00BD4AA0">
      <w:pPr>
        <w:spacing w:line="360" w:lineRule="auto"/>
        <w:ind w:left="709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648200" cy="2305050"/>
            <wp:effectExtent l="0" t="0" r="0" b="0"/>
            <wp:docPr id="2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9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38B" w:rsidRDefault="00BD4AA0">
      <w:pPr>
        <w:numPr>
          <w:ilvl w:val="1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因采用平台进行测试，因此对输出格式要求严格，格式不对也会被判结果错误。输出数据时，</w:t>
      </w:r>
      <w:proofErr w:type="gramStart"/>
      <w:r>
        <w:rPr>
          <w:rFonts w:hint="eastAsia"/>
          <w:sz w:val="24"/>
        </w:rPr>
        <w:t>每个数</w:t>
      </w:r>
      <w:proofErr w:type="gramEnd"/>
      <w:r>
        <w:rPr>
          <w:rFonts w:hint="eastAsia"/>
          <w:sz w:val="24"/>
        </w:rPr>
        <w:t>之间用英文逗号隔开，特别注意，任何地方不要有多余的空格、冒号等，参考样例在相应地方换行。</w:t>
      </w:r>
    </w:p>
    <w:p w:rsidR="00AF538B" w:rsidRDefault="00BD4AA0">
      <w:pPr>
        <w:numPr>
          <w:ilvl w:val="1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输入数据前，要显示“</w:t>
      </w:r>
      <w:r>
        <w:rPr>
          <w:rFonts w:hint="eastAsia"/>
          <w:sz w:val="24"/>
        </w:rPr>
        <w:t>input</w:t>
      </w:r>
      <w:r>
        <w:rPr>
          <w:rFonts w:hint="eastAsia"/>
          <w:sz w:val="24"/>
        </w:rPr>
        <w:t>”字样，输出前要有“</w:t>
      </w:r>
      <w:r>
        <w:rPr>
          <w:rFonts w:hint="eastAsia"/>
          <w:sz w:val="24"/>
        </w:rPr>
        <w:t>Output</w:t>
      </w:r>
      <w:r>
        <w:rPr>
          <w:rFonts w:hint="eastAsia"/>
          <w:sz w:val="24"/>
        </w:rPr>
        <w:t>”字样，输出结束有“</w:t>
      </w:r>
      <w:r>
        <w:rPr>
          <w:rFonts w:hint="eastAsia"/>
          <w:sz w:val="24"/>
        </w:rPr>
        <w:t>End0</w:t>
      </w:r>
      <w:r>
        <w:rPr>
          <w:rFonts w:hint="eastAsia"/>
          <w:sz w:val="24"/>
        </w:rPr>
        <w:t>”字样。详细格式参考每个实验的用例截图。</w:t>
      </w:r>
    </w:p>
    <w:p w:rsidR="00AF538B" w:rsidRDefault="00BD4AA0">
      <w:pPr>
        <w:numPr>
          <w:ilvl w:val="1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程序输入输出数据采用标准输入输出方式“</w:t>
      </w:r>
      <w:proofErr w:type="spellStart"/>
      <w:r>
        <w:rPr>
          <w:rFonts w:hint="eastAsia"/>
          <w:sz w:val="24"/>
        </w:rPr>
        <w:t>cin</w:t>
      </w:r>
      <w:proofErr w:type="spellEnd"/>
      <w:r>
        <w:rPr>
          <w:rFonts w:hint="eastAsia"/>
          <w:sz w:val="24"/>
        </w:rPr>
        <w:t>&gt;&gt;</w:t>
      </w:r>
      <w:r>
        <w:rPr>
          <w:rFonts w:hint="eastAsia"/>
          <w:sz w:val="24"/>
        </w:rPr>
        <w:t>、</w:t>
      </w:r>
      <w:proofErr w:type="spellStart"/>
      <w:r>
        <w:rPr>
          <w:rFonts w:hint="eastAsia"/>
          <w:sz w:val="24"/>
        </w:rPr>
        <w:t>cout</w:t>
      </w:r>
      <w:proofErr w:type="spellEnd"/>
      <w:r>
        <w:rPr>
          <w:rFonts w:hint="eastAsia"/>
          <w:sz w:val="24"/>
        </w:rPr>
        <w:t>&lt;&lt;</w:t>
      </w:r>
      <w:r>
        <w:rPr>
          <w:rFonts w:hint="eastAsia"/>
          <w:sz w:val="24"/>
        </w:rPr>
        <w:t>”也可以使用“</w:t>
      </w:r>
      <w:proofErr w:type="spellStart"/>
      <w:r>
        <w:rPr>
          <w:rFonts w:hint="eastAsia"/>
          <w:sz w:val="24"/>
        </w:rPr>
        <w:t>scanf</w:t>
      </w:r>
      <w:proofErr w:type="spellEnd"/>
      <w:r>
        <w:rPr>
          <w:rFonts w:hint="eastAsia"/>
          <w:sz w:val="24"/>
        </w:rPr>
        <w:t>()</w:t>
      </w:r>
      <w:r>
        <w:rPr>
          <w:rFonts w:hint="eastAsia"/>
          <w:sz w:val="24"/>
        </w:rPr>
        <w:t>、</w:t>
      </w:r>
      <w:proofErr w:type="spellStart"/>
      <w:r>
        <w:rPr>
          <w:rFonts w:hint="eastAsia"/>
          <w:sz w:val="24"/>
        </w:rPr>
        <w:t>printf</w:t>
      </w:r>
      <w:proofErr w:type="spellEnd"/>
      <w:r>
        <w:rPr>
          <w:rFonts w:hint="eastAsia"/>
          <w:sz w:val="24"/>
        </w:rPr>
        <w:t>()</w:t>
      </w:r>
      <w:r>
        <w:rPr>
          <w:rFonts w:hint="eastAsia"/>
          <w:sz w:val="24"/>
        </w:rPr>
        <w:t>”，不要使用</w:t>
      </w:r>
      <w:proofErr w:type="spellStart"/>
      <w:r>
        <w:rPr>
          <w:rFonts w:hint="eastAsia"/>
          <w:sz w:val="24"/>
        </w:rPr>
        <w:t>getch</w:t>
      </w:r>
      <w:proofErr w:type="spellEnd"/>
      <w:r>
        <w:rPr>
          <w:rFonts w:hint="eastAsia"/>
          <w:sz w:val="24"/>
        </w:rPr>
        <w:t>()</w:t>
      </w:r>
      <w:r>
        <w:rPr>
          <w:rFonts w:hint="eastAsia"/>
          <w:sz w:val="24"/>
        </w:rPr>
        <w:t>、</w:t>
      </w:r>
      <w:proofErr w:type="spellStart"/>
      <w:r>
        <w:rPr>
          <w:rFonts w:hint="eastAsia"/>
          <w:sz w:val="24"/>
        </w:rPr>
        <w:t>getchar</w:t>
      </w:r>
      <w:proofErr w:type="spellEnd"/>
      <w:r>
        <w:rPr>
          <w:rFonts w:hint="eastAsia"/>
          <w:sz w:val="24"/>
        </w:rPr>
        <w:t>()</w:t>
      </w:r>
      <w:r>
        <w:rPr>
          <w:rFonts w:hint="eastAsia"/>
          <w:sz w:val="24"/>
        </w:rPr>
        <w:t>、</w:t>
      </w:r>
      <w:proofErr w:type="spellStart"/>
      <w:r>
        <w:rPr>
          <w:rFonts w:hint="eastAsia"/>
          <w:sz w:val="24"/>
        </w:rPr>
        <w:t>putchar</w:t>
      </w:r>
      <w:proofErr w:type="spellEnd"/>
      <w:r>
        <w:rPr>
          <w:rFonts w:hint="eastAsia"/>
          <w:sz w:val="24"/>
        </w:rPr>
        <w:t>()</w:t>
      </w:r>
      <w:r>
        <w:rPr>
          <w:rFonts w:hint="eastAsia"/>
          <w:sz w:val="24"/>
        </w:rPr>
        <w:t>函数，包括注释中也不要出现</w:t>
      </w:r>
      <w:proofErr w:type="spellStart"/>
      <w:r>
        <w:rPr>
          <w:rFonts w:hint="eastAsia"/>
          <w:sz w:val="24"/>
        </w:rPr>
        <w:t>getch</w:t>
      </w:r>
      <w:proofErr w:type="spellEnd"/>
      <w:r>
        <w:rPr>
          <w:rFonts w:hint="eastAsia"/>
          <w:sz w:val="24"/>
        </w:rPr>
        <w:t>()</w:t>
      </w:r>
      <w:r>
        <w:rPr>
          <w:rFonts w:hint="eastAsia"/>
          <w:sz w:val="24"/>
        </w:rPr>
        <w:t>、</w:t>
      </w:r>
      <w:proofErr w:type="spellStart"/>
      <w:r>
        <w:rPr>
          <w:rFonts w:hint="eastAsia"/>
          <w:sz w:val="24"/>
        </w:rPr>
        <w:t>getchar</w:t>
      </w:r>
      <w:proofErr w:type="spellEnd"/>
      <w:r>
        <w:rPr>
          <w:rFonts w:hint="eastAsia"/>
          <w:sz w:val="24"/>
        </w:rPr>
        <w:t>()</w:t>
      </w:r>
      <w:r>
        <w:rPr>
          <w:rFonts w:hint="eastAsia"/>
          <w:sz w:val="24"/>
        </w:rPr>
        <w:t>、</w:t>
      </w:r>
      <w:proofErr w:type="spellStart"/>
      <w:r>
        <w:rPr>
          <w:rFonts w:hint="eastAsia"/>
          <w:sz w:val="24"/>
        </w:rPr>
        <w:t>putchar</w:t>
      </w:r>
      <w:proofErr w:type="spellEnd"/>
      <w:r>
        <w:rPr>
          <w:rFonts w:hint="eastAsia"/>
          <w:sz w:val="24"/>
        </w:rPr>
        <w:t>()</w:t>
      </w:r>
      <w:r>
        <w:rPr>
          <w:rFonts w:hint="eastAsia"/>
          <w:sz w:val="24"/>
        </w:rPr>
        <w:t>，否则造成“输入错误”。</w:t>
      </w:r>
    </w:p>
    <w:p w:rsidR="00AF538B" w:rsidRDefault="00BD4AA0">
      <w:pPr>
        <w:numPr>
          <w:ilvl w:val="1"/>
          <w:numId w:val="1"/>
        </w:numPr>
        <w:spacing w:line="360" w:lineRule="auto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main()</w:t>
      </w:r>
      <w:r>
        <w:rPr>
          <w:rFonts w:hint="eastAsia"/>
          <w:color w:val="FF0000"/>
          <w:sz w:val="24"/>
        </w:rPr>
        <w:t>最后退出要有</w:t>
      </w:r>
      <w:r>
        <w:rPr>
          <w:rFonts w:hint="eastAsia"/>
          <w:color w:val="FF0000"/>
          <w:sz w:val="24"/>
        </w:rPr>
        <w:t>return 0</w:t>
      </w:r>
      <w:r>
        <w:rPr>
          <w:rFonts w:hint="eastAsia"/>
          <w:color w:val="FF0000"/>
          <w:sz w:val="24"/>
        </w:rPr>
        <w:t>，保证正常退出返回</w:t>
      </w:r>
      <w:r>
        <w:rPr>
          <w:rFonts w:hint="eastAsia"/>
          <w:color w:val="FF0000"/>
          <w:sz w:val="24"/>
        </w:rPr>
        <w:t>0(</w:t>
      </w:r>
      <w:r>
        <w:rPr>
          <w:rFonts w:hint="eastAsia"/>
          <w:color w:val="FF0000"/>
          <w:sz w:val="24"/>
        </w:rPr>
        <w:t>有的编译器编译的结果默认</w:t>
      </w:r>
      <w:r>
        <w:rPr>
          <w:rFonts w:hint="eastAsia"/>
          <w:color w:val="FF0000"/>
          <w:sz w:val="24"/>
        </w:rPr>
        <w:t>return</w:t>
      </w:r>
      <w:r>
        <w:rPr>
          <w:rFonts w:hint="eastAsia"/>
          <w:color w:val="FF0000"/>
          <w:sz w:val="24"/>
        </w:rPr>
        <w:t>不是</w:t>
      </w:r>
      <w:r>
        <w:rPr>
          <w:rFonts w:hint="eastAsia"/>
          <w:color w:val="FF0000"/>
          <w:sz w:val="24"/>
        </w:rPr>
        <w:t>0)</w:t>
      </w:r>
      <w:r>
        <w:rPr>
          <w:rFonts w:hint="eastAsia"/>
          <w:color w:val="FF0000"/>
          <w:sz w:val="24"/>
        </w:rPr>
        <w:t>，通知测试平台程序是正常结束，正常退出如下图显示</w:t>
      </w:r>
      <w:r>
        <w:rPr>
          <w:rFonts w:hint="eastAsia"/>
          <w:color w:val="FF0000"/>
          <w:sz w:val="24"/>
        </w:rPr>
        <w:t>return</w:t>
      </w:r>
      <w:r>
        <w:rPr>
          <w:rFonts w:hint="eastAsia"/>
          <w:color w:val="FF0000"/>
          <w:sz w:val="24"/>
        </w:rPr>
        <w:t>的值为</w:t>
      </w:r>
      <w:r>
        <w:rPr>
          <w:rFonts w:hint="eastAsia"/>
          <w:color w:val="FF0000"/>
          <w:sz w:val="24"/>
        </w:rPr>
        <w:t>0</w:t>
      </w:r>
      <w:r>
        <w:rPr>
          <w:rFonts w:hint="eastAsia"/>
          <w:color w:val="FF0000"/>
          <w:sz w:val="24"/>
        </w:rPr>
        <w:t>。如果显示值不是</w:t>
      </w:r>
      <w:r>
        <w:rPr>
          <w:rFonts w:hint="eastAsia"/>
          <w:color w:val="FF0000"/>
          <w:sz w:val="24"/>
        </w:rPr>
        <w:t>0</w:t>
      </w:r>
      <w:r>
        <w:rPr>
          <w:rFonts w:hint="eastAsia"/>
          <w:color w:val="FF0000"/>
          <w:sz w:val="24"/>
        </w:rPr>
        <w:t>，则代表异常退出，异常退出原因详见下面有解释。</w:t>
      </w:r>
    </w:p>
    <w:p w:rsidR="00AF538B" w:rsidRDefault="00BD4AA0">
      <w:pPr>
        <w:spacing w:line="360" w:lineRule="auto"/>
        <w:ind w:left="709"/>
        <w:rPr>
          <w:color w:val="FF0000"/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267325" cy="4876800"/>
            <wp:effectExtent l="0" t="0" r="9525" b="0"/>
            <wp:docPr id="3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1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38B" w:rsidRDefault="00BD4AA0">
      <w:pPr>
        <w:numPr>
          <w:ilvl w:val="1"/>
          <w:numId w:val="1"/>
        </w:numPr>
        <w:spacing w:line="360" w:lineRule="auto"/>
        <w:rPr>
          <w:color w:val="FF0000"/>
          <w:sz w:val="24"/>
        </w:rPr>
      </w:pPr>
      <w:r>
        <w:rPr>
          <w:rFonts w:hint="eastAsia"/>
          <w:sz w:val="24"/>
        </w:rPr>
        <w:t>如果希望程序运行结束后暂停一下方便查看输出结果，可以在</w:t>
      </w:r>
      <w:r>
        <w:rPr>
          <w:rFonts w:hint="eastAsia"/>
          <w:sz w:val="24"/>
        </w:rPr>
        <w:t>return 0</w:t>
      </w:r>
      <w:r>
        <w:rPr>
          <w:rFonts w:hint="eastAsia"/>
          <w:sz w:val="24"/>
        </w:rPr>
        <w:t>之前增加一行</w:t>
      </w:r>
      <w:r>
        <w:rPr>
          <w:rFonts w:hint="eastAsia"/>
          <w:sz w:val="24"/>
        </w:rPr>
        <w:t>system("pause"</w:t>
      </w:r>
      <w:r>
        <w:rPr>
          <w:rFonts w:hint="eastAsia"/>
          <w:color w:val="FF0000"/>
          <w:sz w:val="24"/>
        </w:rPr>
        <w:t>)</w:t>
      </w:r>
      <w:r>
        <w:rPr>
          <w:rFonts w:hint="eastAsia"/>
          <w:color w:val="FF0000"/>
          <w:sz w:val="24"/>
        </w:rPr>
        <w:t>实现暂停</w:t>
      </w:r>
      <w:r>
        <w:rPr>
          <w:rFonts w:hint="eastAsia"/>
          <w:color w:val="FF0000"/>
          <w:sz w:val="24"/>
        </w:rPr>
        <w:t>;</w:t>
      </w:r>
    </w:p>
    <w:p w:rsidR="00AF538B" w:rsidRDefault="00BD4AA0">
      <w:pPr>
        <w:numPr>
          <w:ilvl w:val="1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个人电脑最好安装</w:t>
      </w:r>
      <w:r>
        <w:rPr>
          <w:rFonts w:hint="eastAsia"/>
          <w:sz w:val="24"/>
        </w:rPr>
        <w:t>360</w:t>
      </w:r>
      <w:r>
        <w:rPr>
          <w:rFonts w:hint="eastAsia"/>
          <w:sz w:val="24"/>
        </w:rPr>
        <w:t>防病毒软件，如果你的电脑有病毒，上传的目标文件也会有病毒，服务器就会无法运行上传的程序，程序也就不可能通过测试。</w:t>
      </w:r>
    </w:p>
    <w:p w:rsidR="00AF538B" w:rsidRDefault="00BD4AA0">
      <w:pPr>
        <w:numPr>
          <w:ilvl w:val="1"/>
          <w:numId w:val="1"/>
        </w:numPr>
        <w:spacing w:line="360" w:lineRule="auto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测试平台不识别</w:t>
      </w:r>
      <w:r>
        <w:rPr>
          <w:rFonts w:hint="eastAsia"/>
          <w:color w:val="FF0000"/>
          <w:sz w:val="24"/>
        </w:rPr>
        <w:t>Mac</w:t>
      </w:r>
      <w:r>
        <w:rPr>
          <w:rFonts w:hint="eastAsia"/>
          <w:color w:val="FF0000"/>
          <w:sz w:val="24"/>
        </w:rPr>
        <w:t>模式，平台为</w:t>
      </w:r>
      <w:r>
        <w:rPr>
          <w:rFonts w:hint="eastAsia"/>
          <w:color w:val="FF0000"/>
          <w:sz w:val="24"/>
        </w:rPr>
        <w:t>windows10</w:t>
      </w:r>
      <w:r>
        <w:rPr>
          <w:rFonts w:hint="eastAsia"/>
          <w:color w:val="FF0000"/>
          <w:sz w:val="24"/>
        </w:rPr>
        <w:t>，</w:t>
      </w:r>
      <w:r>
        <w:rPr>
          <w:rFonts w:hint="eastAsia"/>
          <w:color w:val="FF0000"/>
          <w:sz w:val="24"/>
        </w:rPr>
        <w:t>Mac</w:t>
      </w:r>
      <w:r>
        <w:rPr>
          <w:rFonts w:hint="eastAsia"/>
          <w:color w:val="FF0000"/>
          <w:sz w:val="24"/>
        </w:rPr>
        <w:t>模式编译的目标代码无法在测试平台通过，除非在</w:t>
      </w:r>
      <w:r>
        <w:rPr>
          <w:rFonts w:hint="eastAsia"/>
          <w:color w:val="FF0000"/>
          <w:sz w:val="24"/>
        </w:rPr>
        <w:t>mac</w:t>
      </w:r>
      <w:r>
        <w:rPr>
          <w:rFonts w:hint="eastAsia"/>
          <w:color w:val="FF0000"/>
          <w:sz w:val="24"/>
        </w:rPr>
        <w:t>上编译成</w:t>
      </w:r>
      <w:r>
        <w:rPr>
          <w:rFonts w:hint="eastAsia"/>
          <w:color w:val="FF0000"/>
          <w:sz w:val="24"/>
        </w:rPr>
        <w:t>windows</w:t>
      </w:r>
      <w:r>
        <w:rPr>
          <w:rFonts w:hint="eastAsia"/>
          <w:color w:val="FF0000"/>
          <w:sz w:val="24"/>
        </w:rPr>
        <w:t>能兼容模式的目标代码。</w:t>
      </w:r>
    </w:p>
    <w:p w:rsidR="00AF538B" w:rsidRDefault="00BD4AA0">
      <w:pPr>
        <w:pStyle w:val="2"/>
        <w:numPr>
          <w:ilvl w:val="0"/>
          <w:numId w:val="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实验咨询</w:t>
      </w:r>
      <w:r>
        <w:rPr>
          <w:rFonts w:hint="eastAsia"/>
          <w:sz w:val="24"/>
          <w:szCs w:val="24"/>
        </w:rPr>
        <w:t>QQ</w:t>
      </w:r>
      <w:r>
        <w:rPr>
          <w:rFonts w:hint="eastAsia"/>
          <w:sz w:val="24"/>
          <w:szCs w:val="24"/>
        </w:rPr>
        <w:t>群，进群后修改昵称为学号</w:t>
      </w:r>
      <w:r>
        <w:rPr>
          <w:rFonts w:hint="eastAsia"/>
          <w:sz w:val="24"/>
          <w:szCs w:val="24"/>
        </w:rPr>
        <w:t>-</w:t>
      </w:r>
      <w:r>
        <w:rPr>
          <w:rFonts w:hint="eastAsia"/>
          <w:sz w:val="24"/>
          <w:szCs w:val="24"/>
        </w:rPr>
        <w:t>姓名</w:t>
      </w:r>
    </w:p>
    <w:p w:rsidR="00AF538B" w:rsidRDefault="00BD4AA0">
      <w:pPr>
        <w:spacing w:line="360" w:lineRule="auto"/>
        <w:ind w:left="420"/>
        <w:rPr>
          <w:sz w:val="24"/>
        </w:rPr>
      </w:pPr>
      <w:r>
        <w:rPr>
          <w:rFonts w:hint="eastAsia"/>
          <w:sz w:val="24"/>
        </w:rPr>
        <w:t>1</w:t>
      </w:r>
      <w:r>
        <w:rPr>
          <w:rFonts w:hint="eastAsia"/>
          <w:sz w:val="24"/>
        </w:rPr>
        <w:t>、有问题咨询可以直接私信老师，不用申请加为好友，</w:t>
      </w:r>
      <w:proofErr w:type="gramStart"/>
      <w:r>
        <w:rPr>
          <w:rFonts w:hint="eastAsia"/>
          <w:sz w:val="24"/>
        </w:rPr>
        <w:t>群聊容易刷</w:t>
      </w:r>
      <w:proofErr w:type="gramEnd"/>
      <w:r>
        <w:rPr>
          <w:rFonts w:hint="eastAsia"/>
          <w:sz w:val="24"/>
        </w:rPr>
        <w:t>屏。</w:t>
      </w:r>
    </w:p>
    <w:p w:rsidR="00AF538B" w:rsidRDefault="00BD4AA0">
      <w:pPr>
        <w:spacing w:line="360" w:lineRule="auto"/>
        <w:ind w:firstLine="42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选修或者插班的没有账号同学，提供学号、姓名、插班</w:t>
      </w:r>
      <w:proofErr w:type="gramStart"/>
      <w:r>
        <w:rPr>
          <w:rFonts w:hint="eastAsia"/>
          <w:color w:val="FF0000"/>
          <w:sz w:val="24"/>
        </w:rPr>
        <w:t>班级给群里</w:t>
      </w:r>
      <w:proofErr w:type="gramEnd"/>
      <w:r>
        <w:rPr>
          <w:rFonts w:hint="eastAsia"/>
          <w:color w:val="FF0000"/>
          <w:sz w:val="24"/>
        </w:rPr>
        <w:t>李老师创建账号。</w:t>
      </w:r>
    </w:p>
    <w:p w:rsidR="00AF538B" w:rsidRDefault="00BD4AA0">
      <w:pPr>
        <w:spacing w:line="360" w:lineRule="auto"/>
        <w:ind w:left="420"/>
        <w:rPr>
          <w:sz w:val="24"/>
        </w:rPr>
      </w:pPr>
      <w:r>
        <w:rPr>
          <w:rFonts w:hint="eastAsia"/>
          <w:sz w:val="24"/>
        </w:rPr>
        <w:lastRenderedPageBreak/>
        <w:t>2</w:t>
      </w:r>
      <w:r>
        <w:rPr>
          <w:rFonts w:hint="eastAsia"/>
          <w:sz w:val="24"/>
        </w:rPr>
        <w:t>、咨询问题务必发送如下两个截图，老师从第一个截</w:t>
      </w:r>
      <w:proofErr w:type="gramStart"/>
      <w:r>
        <w:rPr>
          <w:rFonts w:hint="eastAsia"/>
          <w:sz w:val="24"/>
        </w:rPr>
        <w:t>图知道</w:t>
      </w:r>
      <w:proofErr w:type="gramEnd"/>
      <w:r>
        <w:rPr>
          <w:rFonts w:hint="eastAsia"/>
          <w:sz w:val="24"/>
        </w:rPr>
        <w:t>你的学号姓名、咨询第几个实验、平台提示的错误，从第二个截</w:t>
      </w:r>
      <w:proofErr w:type="gramStart"/>
      <w:r>
        <w:rPr>
          <w:rFonts w:hint="eastAsia"/>
          <w:sz w:val="24"/>
        </w:rPr>
        <w:t>图了</w:t>
      </w:r>
      <w:proofErr w:type="gramEnd"/>
      <w:r>
        <w:rPr>
          <w:rFonts w:hint="eastAsia"/>
          <w:sz w:val="24"/>
        </w:rPr>
        <w:t>解你的程序在你本地正常运行的情况。</w:t>
      </w:r>
    </w:p>
    <w:p w:rsidR="00AF538B" w:rsidRDefault="00BD4AA0">
      <w:pPr>
        <w:spacing w:line="360" w:lineRule="auto"/>
        <w:ind w:left="420"/>
        <w:rPr>
          <w:sz w:val="24"/>
        </w:rPr>
      </w:pPr>
      <w:r>
        <w:rPr>
          <w:rFonts w:hint="eastAsia"/>
          <w:color w:val="FF0000"/>
          <w:sz w:val="24"/>
          <w:highlight w:val="yellow"/>
        </w:rPr>
        <w:t>截图包含学号、姓名、题号、错误描述信息</w:t>
      </w:r>
      <w:r>
        <w:rPr>
          <w:rFonts w:hint="eastAsia"/>
          <w:color w:val="FF0000"/>
          <w:sz w:val="24"/>
        </w:rPr>
        <w:t>，</w:t>
      </w:r>
      <w:r>
        <w:rPr>
          <w:rFonts w:hint="eastAsia"/>
          <w:sz w:val="24"/>
        </w:rPr>
        <w:t>不要仅仅截图截图错误描述。</w:t>
      </w:r>
    </w:p>
    <w:p w:rsidR="00AF538B" w:rsidRDefault="00BD4AA0">
      <w:pPr>
        <w:spacing w:line="360" w:lineRule="auto"/>
        <w:ind w:left="42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5267325" cy="2238375"/>
            <wp:effectExtent l="0" t="0" r="9525" b="952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38B" w:rsidRDefault="00BD4AA0">
      <w:pPr>
        <w:spacing w:line="360" w:lineRule="auto"/>
        <w:ind w:left="42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5267325" cy="4867275"/>
            <wp:effectExtent l="0" t="0" r="9525" b="952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38B" w:rsidRDefault="00BD4AA0">
      <w:pPr>
        <w:spacing w:line="360" w:lineRule="auto"/>
        <w:ind w:left="420"/>
        <w:rPr>
          <w:sz w:val="24"/>
        </w:rPr>
      </w:pPr>
      <w:r>
        <w:rPr>
          <w:rFonts w:hint="eastAsia"/>
          <w:sz w:val="24"/>
        </w:rPr>
        <w:t>3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QQ</w:t>
      </w:r>
      <w:r>
        <w:rPr>
          <w:rFonts w:hint="eastAsia"/>
          <w:sz w:val="24"/>
        </w:rPr>
        <w:t>截图：按</w:t>
      </w:r>
      <w:r>
        <w:rPr>
          <w:rFonts w:hint="eastAsia"/>
          <w:sz w:val="24"/>
        </w:rPr>
        <w:t>[Ctrl]+[Alt]+[A]</w:t>
      </w:r>
      <w:r>
        <w:rPr>
          <w:rFonts w:hint="eastAsia"/>
          <w:sz w:val="24"/>
        </w:rPr>
        <w:t>，然后鼠标选择截</w:t>
      </w:r>
      <w:proofErr w:type="gramStart"/>
      <w:r>
        <w:rPr>
          <w:rFonts w:hint="eastAsia"/>
          <w:sz w:val="24"/>
        </w:rPr>
        <w:t>图区域</w:t>
      </w:r>
      <w:proofErr w:type="gramEnd"/>
      <w:r>
        <w:rPr>
          <w:rFonts w:hint="eastAsia"/>
          <w:sz w:val="24"/>
        </w:rPr>
        <w:t>完成截图拷贝，</w:t>
      </w:r>
      <w:r>
        <w:rPr>
          <w:rFonts w:hint="eastAsia"/>
          <w:sz w:val="24"/>
        </w:rPr>
        <w:t>QQ</w:t>
      </w:r>
      <w:r>
        <w:rPr>
          <w:rFonts w:hint="eastAsia"/>
          <w:sz w:val="24"/>
        </w:rPr>
        <w:lastRenderedPageBreak/>
        <w:t>对话框粘贴截图给老师。</w:t>
      </w:r>
    </w:p>
    <w:p w:rsidR="00AF538B" w:rsidRDefault="00BD4AA0">
      <w:pPr>
        <w:spacing w:line="360" w:lineRule="auto"/>
        <w:ind w:left="420"/>
        <w:rPr>
          <w:sz w:val="24"/>
        </w:rPr>
      </w:pPr>
      <w:r>
        <w:rPr>
          <w:rFonts w:hint="eastAsia"/>
          <w:sz w:val="24"/>
        </w:rPr>
        <w:t>4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QQ</w:t>
      </w:r>
      <w:r>
        <w:rPr>
          <w:rFonts w:hint="eastAsia"/>
          <w:sz w:val="24"/>
        </w:rPr>
        <w:t>答疑时间集中在工作日下午</w:t>
      </w:r>
      <w:r>
        <w:rPr>
          <w:rFonts w:hint="eastAsia"/>
          <w:sz w:val="24"/>
        </w:rPr>
        <w:t>14:00-17:00</w:t>
      </w:r>
      <w:r>
        <w:rPr>
          <w:rFonts w:hint="eastAsia"/>
          <w:sz w:val="24"/>
        </w:rPr>
        <w:t>，再就是每晚</w:t>
      </w:r>
      <w:r>
        <w:rPr>
          <w:rFonts w:hint="eastAsia"/>
          <w:sz w:val="24"/>
        </w:rPr>
        <w:t>21:00-23:30</w:t>
      </w:r>
      <w:r>
        <w:rPr>
          <w:rFonts w:hint="eastAsia"/>
          <w:sz w:val="24"/>
        </w:rPr>
        <w:t>，上述时间</w:t>
      </w:r>
      <w:r>
        <w:rPr>
          <w:rFonts w:hint="eastAsia"/>
          <w:sz w:val="24"/>
        </w:rPr>
        <w:t>QQ</w:t>
      </w:r>
      <w:r>
        <w:rPr>
          <w:rFonts w:hint="eastAsia"/>
          <w:sz w:val="24"/>
        </w:rPr>
        <w:t>响应会及时一些，其他时间可能不及时响应。</w:t>
      </w:r>
    </w:p>
    <w:p w:rsidR="00AF538B" w:rsidRDefault="00BD4AA0">
      <w:pPr>
        <w:spacing w:line="360" w:lineRule="auto"/>
        <w:ind w:left="420"/>
        <w:rPr>
          <w:sz w:val="24"/>
        </w:rPr>
      </w:pPr>
      <w:r>
        <w:rPr>
          <w:rFonts w:hint="eastAsia"/>
          <w:sz w:val="24"/>
        </w:rPr>
        <w:t>QQ</w:t>
      </w:r>
      <w:r>
        <w:rPr>
          <w:rFonts w:hint="eastAsia"/>
          <w:sz w:val="24"/>
        </w:rPr>
        <w:t>群分三个群，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班群，</w:t>
      </w:r>
      <w:r>
        <w:rPr>
          <w:rFonts w:hint="eastAsia"/>
          <w:sz w:val="24"/>
        </w:rPr>
        <w:t>5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6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7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8</w:t>
      </w:r>
      <w:r>
        <w:rPr>
          <w:rFonts w:hint="eastAsia"/>
          <w:sz w:val="24"/>
        </w:rPr>
        <w:t>班群，其他班群</w:t>
      </w:r>
    </w:p>
    <w:p w:rsidR="00AF538B" w:rsidRDefault="00BD4AA0">
      <w:pPr>
        <w:spacing w:line="360" w:lineRule="auto"/>
        <w:ind w:left="42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2266950" cy="23812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>
            <wp:extent cx="2266950" cy="23812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>
            <wp:extent cx="2266950" cy="23812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38B" w:rsidRDefault="00AF538B">
      <w:pPr>
        <w:spacing w:line="360" w:lineRule="auto"/>
        <w:ind w:left="420"/>
        <w:rPr>
          <w:sz w:val="24"/>
        </w:rPr>
      </w:pPr>
    </w:p>
    <w:p w:rsidR="00AF538B" w:rsidRDefault="00BD4AA0">
      <w:pPr>
        <w:pStyle w:val="2"/>
        <w:numPr>
          <w:ilvl w:val="0"/>
          <w:numId w:val="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开发工具、编译设置</w:t>
      </w:r>
    </w:p>
    <w:p w:rsidR="00AF538B" w:rsidRDefault="00BD4AA0">
      <w:pPr>
        <w:spacing w:line="360" w:lineRule="auto"/>
        <w:ind w:left="709" w:firstLineChars="50" w:firstLine="120"/>
        <w:rPr>
          <w:sz w:val="24"/>
        </w:rPr>
      </w:pPr>
      <w:r>
        <w:rPr>
          <w:rFonts w:hint="eastAsia"/>
          <w:sz w:val="24"/>
        </w:rPr>
        <w:t>开发工具：各种</w:t>
      </w:r>
      <w:r>
        <w:rPr>
          <w:rFonts w:hint="eastAsia"/>
          <w:sz w:val="24"/>
        </w:rPr>
        <w:t>C</w:t>
      </w:r>
      <w:r>
        <w:rPr>
          <w:rFonts w:hint="eastAsia"/>
          <w:sz w:val="24"/>
        </w:rPr>
        <w:t>语言程序。</w:t>
      </w:r>
    </w:p>
    <w:p w:rsidR="00AF538B" w:rsidRDefault="00BD4AA0">
      <w:pPr>
        <w:spacing w:line="360" w:lineRule="auto"/>
        <w:ind w:left="840"/>
        <w:rPr>
          <w:sz w:val="24"/>
        </w:rPr>
      </w:pPr>
      <w:r>
        <w:rPr>
          <w:rFonts w:hint="eastAsia"/>
          <w:sz w:val="24"/>
        </w:rPr>
        <w:t>平台安装了微软的</w:t>
      </w:r>
      <w:proofErr w:type="spellStart"/>
      <w:r>
        <w:rPr>
          <w:rFonts w:hint="eastAsia"/>
          <w:sz w:val="24"/>
        </w:rPr>
        <w:t>c++</w:t>
      </w:r>
      <w:proofErr w:type="spellEnd"/>
      <w:r>
        <w:rPr>
          <w:rFonts w:hint="eastAsia"/>
          <w:sz w:val="24"/>
        </w:rPr>
        <w:t>运行合集，因此微软</w:t>
      </w:r>
      <w:proofErr w:type="spellStart"/>
      <w:r>
        <w:rPr>
          <w:rFonts w:hint="eastAsia"/>
          <w:sz w:val="24"/>
        </w:rPr>
        <w:t>c++</w:t>
      </w:r>
      <w:proofErr w:type="spellEnd"/>
      <w:r>
        <w:rPr>
          <w:rFonts w:hint="eastAsia"/>
          <w:sz w:val="24"/>
        </w:rPr>
        <w:t>编译的程序一般都可以运行。</w:t>
      </w:r>
    </w:p>
    <w:p w:rsidR="00AF538B" w:rsidRDefault="00BD4AA0">
      <w:pPr>
        <w:spacing w:line="360" w:lineRule="auto"/>
        <w:ind w:left="1069"/>
        <w:rPr>
          <w:sz w:val="24"/>
        </w:rPr>
      </w:pPr>
      <w:r>
        <w:rPr>
          <w:rFonts w:hint="eastAsia"/>
          <w:sz w:val="24"/>
        </w:rPr>
        <w:t>如果其他</w:t>
      </w:r>
      <w:proofErr w:type="spellStart"/>
      <w:r>
        <w:rPr>
          <w:rFonts w:hint="eastAsia"/>
          <w:sz w:val="24"/>
        </w:rPr>
        <w:t>c++</w:t>
      </w:r>
      <w:proofErr w:type="spellEnd"/>
      <w:r>
        <w:rPr>
          <w:rFonts w:hint="eastAsia"/>
          <w:sz w:val="24"/>
        </w:rPr>
        <w:t>编译产生的目标代码，需要能够不依赖系统语言环境独立运行，否则，可能在平台上无法运行，提示“运行错误”。</w:t>
      </w:r>
    </w:p>
    <w:p w:rsidR="00AF538B" w:rsidRDefault="00BD4AA0">
      <w:pPr>
        <w:spacing w:line="360" w:lineRule="auto"/>
        <w:ind w:left="1069"/>
        <w:rPr>
          <w:sz w:val="24"/>
        </w:rPr>
      </w:pPr>
      <w:r>
        <w:rPr>
          <w:rFonts w:hint="eastAsia"/>
          <w:sz w:val="24"/>
        </w:rPr>
        <w:lastRenderedPageBreak/>
        <w:t>下面是常用开发工具编译设置画面，仅供参考。</w:t>
      </w:r>
    </w:p>
    <w:p w:rsidR="00AF538B" w:rsidRDefault="00BD4AA0">
      <w:pPr>
        <w:spacing w:line="360" w:lineRule="auto"/>
        <w:ind w:left="1069"/>
        <w:rPr>
          <w:sz w:val="24"/>
        </w:rPr>
      </w:pPr>
      <w:r>
        <w:rPr>
          <w:rFonts w:hint="eastAsia"/>
          <w:sz w:val="24"/>
        </w:rPr>
        <w:t>1)VC</w:t>
      </w:r>
      <w:r>
        <w:rPr>
          <w:rFonts w:hint="eastAsia"/>
          <w:sz w:val="24"/>
        </w:rPr>
        <w:t>的编译设置：</w:t>
      </w:r>
    </w:p>
    <w:p w:rsidR="00AF538B" w:rsidRDefault="00BD4AA0">
      <w:pPr>
        <w:spacing w:line="360" w:lineRule="auto"/>
        <w:ind w:left="1069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838700" cy="3314700"/>
            <wp:effectExtent l="0" t="0" r="0" b="0"/>
            <wp:docPr id="9" name="图片 77" descr="%RF@$55(1$U$[`~_ZT[AZ_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7" descr="%RF@$55(1$U$[`~_ZT[AZ_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38B" w:rsidRDefault="00BD4AA0">
      <w:pPr>
        <w:pStyle w:val="2"/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笑话一则：唐僧的袈裟是</w:t>
      </w:r>
      <w:r>
        <w:rPr>
          <w:rFonts w:hint="eastAsia"/>
          <w:sz w:val="24"/>
          <w:szCs w:val="24"/>
        </w:rPr>
        <w:t>黑</w:t>
      </w:r>
      <w:r>
        <w:rPr>
          <w:rFonts w:hint="eastAsia"/>
          <w:color w:val="FF0000"/>
          <w:sz w:val="24"/>
          <w:szCs w:val="24"/>
        </w:rPr>
        <w:t>的</w:t>
      </w:r>
    </w:p>
    <w:p w:rsidR="00AF538B" w:rsidRDefault="00BD4AA0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上小学的时候，我们都爱看《西游记》，大家都说唐僧的袈裟是黑色的，有个同学死犟，说是红色的，气的班里的同学打了他一顿。后来，他哭着把我们带到他家去看，结果全班人哭成一片，原来这个世界还真有彩色电视机。</w:t>
      </w:r>
    </w:p>
    <w:p w:rsidR="00AF538B" w:rsidRDefault="00BD4AA0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每年都有学生给老师发来直击灵魂的拷问：“我的电视上的唐僧袈裟是红色，我截图给你看看确实是红色的，平台却说我的电视上唐僧袈裟是黑色”，老师反复询问验证，原来他上传一个黑白电视</w:t>
      </w:r>
      <w:r>
        <w:rPr>
          <w:rFonts w:hint="eastAsia"/>
          <w:sz w:val="24"/>
        </w:rPr>
        <w:t>exe</w:t>
      </w:r>
      <w:r>
        <w:rPr>
          <w:rFonts w:hint="eastAsia"/>
          <w:sz w:val="24"/>
        </w:rPr>
        <w:t>到平台，自己看着新的彩色电视，质问平台为什么非说唐僧袈裟是黑色的。</w:t>
      </w:r>
    </w:p>
    <w:p w:rsidR="00AF538B" w:rsidRDefault="00BD4AA0">
      <w:pPr>
        <w:spacing w:line="360" w:lineRule="auto"/>
        <w:ind w:leftChars="50" w:left="105" w:firstLineChars="150" w:firstLine="360"/>
        <w:rPr>
          <w:sz w:val="24"/>
        </w:rPr>
      </w:pPr>
      <w:r>
        <w:rPr>
          <w:rFonts w:hint="eastAsia"/>
          <w:sz w:val="24"/>
        </w:rPr>
        <w:t>所以，一定要注意文件夹位置名字，确保上传的是最新的彩色目标代码</w:t>
      </w:r>
      <w:r>
        <w:rPr>
          <w:rFonts w:hint="eastAsia"/>
          <w:sz w:val="24"/>
        </w:rPr>
        <w:t>exe</w:t>
      </w:r>
      <w:r>
        <w:rPr>
          <w:rFonts w:hint="eastAsia"/>
          <w:sz w:val="24"/>
        </w:rPr>
        <w:t>，否则平台就会说唐僧袈裟是黑的。</w:t>
      </w:r>
    </w:p>
    <w:p w:rsidR="00AF538B" w:rsidRDefault="00BD4AA0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避免这个问题，可以通过对比“输入数据”列中目标代码长度和本地运行的目标代码长度是否一致，如果不一致，那说明上传的一定是黑白电视。</w:t>
      </w:r>
    </w:p>
    <w:p w:rsidR="00AF538B" w:rsidRDefault="00BD4AA0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还可以用</w:t>
      </w:r>
      <w:r>
        <w:rPr>
          <w:rFonts w:hint="eastAsia"/>
          <w:sz w:val="24"/>
        </w:rPr>
        <w:t>End</w:t>
      </w:r>
      <w:r>
        <w:rPr>
          <w:rFonts w:hint="eastAsia"/>
          <w:sz w:val="24"/>
        </w:rPr>
        <w:t>后</w:t>
      </w:r>
      <w:r>
        <w:rPr>
          <w:rFonts w:hint="eastAsia"/>
          <w:sz w:val="24"/>
        </w:rPr>
        <w:t>0-9</w:t>
      </w:r>
      <w:r>
        <w:rPr>
          <w:rFonts w:hint="eastAsia"/>
          <w:sz w:val="24"/>
        </w:rPr>
        <w:t>的版本号，当版本号改成</w:t>
      </w:r>
      <w:r>
        <w:rPr>
          <w:rFonts w:hint="eastAsia"/>
          <w:sz w:val="24"/>
        </w:rPr>
        <w:t>end1</w:t>
      </w:r>
      <w:r>
        <w:rPr>
          <w:rFonts w:hint="eastAsia"/>
          <w:sz w:val="24"/>
        </w:rPr>
        <w:t>了，平台报</w:t>
      </w:r>
      <w:proofErr w:type="gramStart"/>
      <w:r>
        <w:rPr>
          <w:rFonts w:hint="eastAsia"/>
          <w:sz w:val="24"/>
        </w:rPr>
        <w:t>错显示</w:t>
      </w:r>
      <w:proofErr w:type="gramEnd"/>
      <w:r>
        <w:rPr>
          <w:rFonts w:hint="eastAsia"/>
          <w:sz w:val="24"/>
        </w:rPr>
        <w:t>的运行结果还是</w:t>
      </w:r>
      <w:r>
        <w:rPr>
          <w:rFonts w:hint="eastAsia"/>
          <w:sz w:val="24"/>
        </w:rPr>
        <w:t>end0</w:t>
      </w:r>
      <w:r>
        <w:rPr>
          <w:rFonts w:hint="eastAsia"/>
          <w:sz w:val="24"/>
        </w:rPr>
        <w:t>，那就说明你上传的是黑边电视</w:t>
      </w:r>
      <w:r>
        <w:rPr>
          <w:rFonts w:hint="eastAsia"/>
          <w:sz w:val="24"/>
        </w:rPr>
        <w:t>exe</w:t>
      </w:r>
      <w:r>
        <w:rPr>
          <w:rFonts w:hint="eastAsia"/>
          <w:sz w:val="24"/>
        </w:rPr>
        <w:t>。</w:t>
      </w:r>
    </w:p>
    <w:p w:rsidR="00AF538B" w:rsidRDefault="00BD4AA0">
      <w:pPr>
        <w:spacing w:line="360" w:lineRule="auto"/>
        <w:ind w:firstLine="420"/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>
            <wp:extent cx="5267325" cy="34575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38B" w:rsidRDefault="00AF538B">
      <w:pPr>
        <w:spacing w:line="360" w:lineRule="auto"/>
        <w:rPr>
          <w:sz w:val="24"/>
        </w:rPr>
      </w:pPr>
    </w:p>
    <w:p w:rsidR="00AF538B" w:rsidRDefault="00BD4AA0">
      <w:pPr>
        <w:pStyle w:val="2"/>
        <w:numPr>
          <w:ilvl w:val="0"/>
          <w:numId w:val="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实验周数</w:t>
      </w:r>
    </w:p>
    <w:p w:rsidR="00AF538B" w:rsidRDefault="00BD4AA0">
      <w:pPr>
        <w:spacing w:line="360" w:lineRule="auto"/>
        <w:ind w:left="420"/>
        <w:rPr>
          <w:sz w:val="24"/>
        </w:rPr>
      </w:pPr>
      <w:r>
        <w:rPr>
          <w:rFonts w:hint="eastAsia"/>
          <w:sz w:val="24"/>
        </w:rPr>
        <w:t xml:space="preserve">   8</w:t>
      </w:r>
      <w:r>
        <w:rPr>
          <w:rFonts w:hint="eastAsia"/>
          <w:sz w:val="24"/>
        </w:rPr>
        <w:t>周</w:t>
      </w:r>
      <w:r>
        <w:rPr>
          <w:rFonts w:hint="eastAsia"/>
          <w:sz w:val="24"/>
        </w:rPr>
        <w:t>*4</w:t>
      </w:r>
      <w:r>
        <w:rPr>
          <w:rFonts w:hint="eastAsia"/>
          <w:sz w:val="24"/>
        </w:rPr>
        <w:t>小时。</w:t>
      </w:r>
    </w:p>
    <w:p w:rsidR="00AF538B" w:rsidRDefault="00BD4AA0">
      <w:pPr>
        <w:spacing w:line="360" w:lineRule="auto"/>
        <w:ind w:left="420"/>
        <w:rPr>
          <w:sz w:val="24"/>
        </w:rPr>
      </w:pPr>
      <w:r>
        <w:rPr>
          <w:rFonts w:hint="eastAsia"/>
          <w:sz w:val="24"/>
        </w:rPr>
        <w:t xml:space="preserve">   </w:t>
      </w:r>
      <w:r>
        <w:rPr>
          <w:rFonts w:hint="eastAsia"/>
          <w:sz w:val="24"/>
        </w:rPr>
        <w:t>每周签到一次，签到次数不能低于</w:t>
      </w:r>
      <w:r>
        <w:rPr>
          <w:rFonts w:hint="eastAsia"/>
          <w:sz w:val="24"/>
        </w:rPr>
        <w:t>6</w:t>
      </w:r>
      <w:r>
        <w:rPr>
          <w:rFonts w:hint="eastAsia"/>
          <w:sz w:val="24"/>
        </w:rPr>
        <w:t>次，否则会影响得分。</w:t>
      </w:r>
    </w:p>
    <w:p w:rsidR="00AF538B" w:rsidRDefault="00BD4AA0">
      <w:pPr>
        <w:spacing w:line="360" w:lineRule="auto"/>
        <w:ind w:left="420"/>
        <w:rPr>
          <w:sz w:val="24"/>
        </w:rPr>
      </w:pPr>
      <w:r>
        <w:rPr>
          <w:rFonts w:hint="eastAsia"/>
          <w:sz w:val="24"/>
        </w:rPr>
        <w:t xml:space="preserve">  </w:t>
      </w:r>
      <w:r>
        <w:rPr>
          <w:rFonts w:hint="eastAsia"/>
          <w:color w:val="FF0000"/>
          <w:sz w:val="24"/>
        </w:rPr>
        <w:t xml:space="preserve"> </w:t>
      </w:r>
      <w:r>
        <w:rPr>
          <w:rFonts w:hint="eastAsia"/>
          <w:color w:val="FF0000"/>
          <w:sz w:val="24"/>
        </w:rPr>
        <w:t>疫情之间，签到次数不能低于</w:t>
      </w:r>
      <w:r>
        <w:rPr>
          <w:rFonts w:hint="eastAsia"/>
          <w:color w:val="FF0000"/>
          <w:sz w:val="24"/>
        </w:rPr>
        <w:t>3</w:t>
      </w:r>
      <w:r>
        <w:rPr>
          <w:rFonts w:hint="eastAsia"/>
          <w:color w:val="FF0000"/>
          <w:sz w:val="24"/>
        </w:rPr>
        <w:t>次即可。</w:t>
      </w:r>
    </w:p>
    <w:p w:rsidR="00AF538B" w:rsidRDefault="00BD4AA0">
      <w:pPr>
        <w:spacing w:line="360" w:lineRule="auto"/>
        <w:ind w:left="420" w:firstLine="420"/>
        <w:rPr>
          <w:sz w:val="24"/>
        </w:rPr>
      </w:pPr>
      <w:r>
        <w:rPr>
          <w:rFonts w:hint="eastAsia"/>
          <w:sz w:val="24"/>
        </w:rPr>
        <w:t>签到方式采用实验机房电脑登入网站，点击【本周签到】完成电子签到。</w:t>
      </w:r>
    </w:p>
    <w:p w:rsidR="00AF538B" w:rsidRDefault="00BD4AA0">
      <w:pPr>
        <w:pStyle w:val="2"/>
        <w:numPr>
          <w:ilvl w:val="0"/>
          <w:numId w:val="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实验报告</w:t>
      </w:r>
    </w:p>
    <w:p w:rsidR="00AF538B" w:rsidRDefault="00BD4AA0">
      <w:pPr>
        <w:spacing w:line="360" w:lineRule="auto"/>
        <w:ind w:left="420"/>
        <w:rPr>
          <w:sz w:val="24"/>
        </w:rPr>
      </w:pPr>
      <w:r>
        <w:rPr>
          <w:rFonts w:hint="eastAsia"/>
          <w:sz w:val="24"/>
        </w:rPr>
        <w:t xml:space="preserve">  </w:t>
      </w:r>
    </w:p>
    <w:p w:rsidR="00AF538B" w:rsidRDefault="00AF538B">
      <w:pPr>
        <w:spacing w:line="360" w:lineRule="auto"/>
        <w:ind w:left="420" w:firstLine="420"/>
        <w:rPr>
          <w:sz w:val="24"/>
        </w:rPr>
      </w:pPr>
    </w:p>
    <w:p w:rsidR="00AF538B" w:rsidRDefault="00BD4AA0">
      <w:pPr>
        <w:spacing w:line="360" w:lineRule="auto"/>
        <w:ind w:left="420" w:firstLine="420"/>
        <w:rPr>
          <w:sz w:val="24"/>
        </w:rPr>
      </w:pPr>
      <w:r>
        <w:rPr>
          <w:rFonts w:hint="eastAsia"/>
          <w:sz w:val="24"/>
        </w:rPr>
        <w:t>验证是否正确</w:t>
      </w:r>
      <w:proofErr w:type="gramStart"/>
      <w:r>
        <w:rPr>
          <w:rFonts w:hint="eastAsia"/>
          <w:sz w:val="24"/>
        </w:rPr>
        <w:t>上传且文件名</w:t>
      </w:r>
      <w:proofErr w:type="gramEnd"/>
      <w:r>
        <w:rPr>
          <w:rFonts w:hint="eastAsia"/>
          <w:sz w:val="24"/>
        </w:rPr>
        <w:t>是否正确，上传一分钟后，</w:t>
      </w:r>
    </w:p>
    <w:p w:rsidR="00AF538B" w:rsidRDefault="00BD4AA0">
      <w:pPr>
        <w:spacing w:line="360" w:lineRule="auto"/>
        <w:ind w:left="420" w:firstLine="420"/>
        <w:rPr>
          <w:sz w:val="24"/>
        </w:rPr>
      </w:pPr>
      <w:r>
        <w:rPr>
          <w:rFonts w:hint="eastAsia"/>
          <w:sz w:val="24"/>
        </w:rPr>
        <w:t>登入平台，查看第二列“传报告时间”，如果有时间了，</w:t>
      </w:r>
    </w:p>
    <w:p w:rsidR="00AF538B" w:rsidRDefault="00BD4AA0">
      <w:pPr>
        <w:spacing w:line="360" w:lineRule="auto"/>
        <w:ind w:left="420" w:firstLine="420"/>
        <w:rPr>
          <w:sz w:val="24"/>
        </w:rPr>
      </w:pPr>
      <w:r>
        <w:rPr>
          <w:rFonts w:hint="eastAsia"/>
          <w:sz w:val="24"/>
        </w:rPr>
        <w:t>就是正确</w:t>
      </w:r>
      <w:proofErr w:type="gramStart"/>
      <w:r>
        <w:rPr>
          <w:rFonts w:hint="eastAsia"/>
          <w:sz w:val="24"/>
        </w:rPr>
        <w:t>上传且文件名</w:t>
      </w:r>
      <w:proofErr w:type="gramEnd"/>
      <w:r>
        <w:rPr>
          <w:rFonts w:hint="eastAsia"/>
          <w:sz w:val="24"/>
        </w:rPr>
        <w:t>正确。</w:t>
      </w:r>
    </w:p>
    <w:p w:rsidR="00AF538B" w:rsidRDefault="00BD4AA0">
      <w:pPr>
        <w:spacing w:line="360" w:lineRule="auto"/>
        <w:ind w:left="420" w:firstLine="420"/>
        <w:rPr>
          <w:sz w:val="24"/>
        </w:rPr>
      </w:pPr>
      <w:r>
        <w:rPr>
          <w:rFonts w:hint="eastAsia"/>
          <w:sz w:val="24"/>
        </w:rPr>
        <w:t>数据结构实验报告说明</w:t>
      </w:r>
    </w:p>
    <w:p w:rsidR="00AF538B" w:rsidRDefault="00BD4AA0" w:rsidP="00346F14">
      <w:r>
        <w:rPr>
          <w:rFonts w:hint="eastAsia"/>
        </w:rPr>
        <w:t>1</w:t>
      </w:r>
      <w:r>
        <w:rPr>
          <w:rFonts w:hint="eastAsia"/>
        </w:rPr>
        <w:t>、实验报告文件命名方式为：“学号</w:t>
      </w:r>
      <w:r>
        <w:rPr>
          <w:rFonts w:hint="eastAsia"/>
        </w:rPr>
        <w:t>-</w:t>
      </w:r>
      <w:r>
        <w:rPr>
          <w:rFonts w:hint="eastAsia"/>
        </w:rPr>
        <w:t>姓名</w:t>
      </w:r>
      <w:r>
        <w:rPr>
          <w:rFonts w:hint="eastAsia"/>
        </w:rPr>
        <w:t>-</w:t>
      </w:r>
      <w:r>
        <w:rPr>
          <w:rFonts w:hint="eastAsia"/>
        </w:rPr>
        <w:t>实验题目”</w:t>
      </w:r>
      <w:r>
        <w:rPr>
          <w:rFonts w:hint="eastAsia"/>
        </w:rPr>
        <w:t>word</w:t>
      </w:r>
      <w:r>
        <w:rPr>
          <w:rFonts w:hint="eastAsia"/>
        </w:rPr>
        <w:t>文档。如果学号不是</w:t>
      </w:r>
      <w:r>
        <w:rPr>
          <w:rFonts w:hint="eastAsia"/>
        </w:rPr>
        <w:t>12</w:t>
      </w:r>
      <w:r>
        <w:rPr>
          <w:rFonts w:hint="eastAsia"/>
        </w:rPr>
        <w:t>位，请用</w:t>
      </w:r>
      <w:r>
        <w:rPr>
          <w:rFonts w:hint="eastAsia"/>
        </w:rPr>
        <w:t>12</w:t>
      </w:r>
      <w:r>
        <w:rPr>
          <w:rFonts w:hint="eastAsia"/>
        </w:rPr>
        <w:t>位登入账号代替真实学号，否则系统无法检索到实</w:t>
      </w:r>
      <w:bookmarkStart w:id="0" w:name="_GoBack"/>
      <w:bookmarkEnd w:id="0"/>
      <w:r>
        <w:rPr>
          <w:rFonts w:hint="eastAsia"/>
        </w:rPr>
        <w:t>验报告。</w:t>
      </w:r>
    </w:p>
    <w:p w:rsidR="00AF538B" w:rsidRDefault="00BD4AA0">
      <w:pPr>
        <w:spacing w:line="360" w:lineRule="auto"/>
        <w:ind w:left="420" w:firstLine="420"/>
        <w:rPr>
          <w:sz w:val="24"/>
        </w:rPr>
      </w:pPr>
      <w:r>
        <w:rPr>
          <w:rFonts w:hint="eastAsia"/>
          <w:sz w:val="24"/>
        </w:rPr>
        <w:t>例如：</w:t>
      </w:r>
      <w:r>
        <w:rPr>
          <w:rFonts w:hint="eastAsia"/>
          <w:sz w:val="24"/>
        </w:rPr>
        <w:t>202000300181-</w:t>
      </w:r>
      <w:r>
        <w:rPr>
          <w:rFonts w:hint="eastAsia"/>
          <w:sz w:val="24"/>
        </w:rPr>
        <w:t>丁明乾</w:t>
      </w:r>
      <w:r>
        <w:rPr>
          <w:rFonts w:hint="eastAsia"/>
          <w:sz w:val="24"/>
        </w:rPr>
        <w:t>-</w:t>
      </w:r>
      <w:r>
        <w:rPr>
          <w:rFonts w:hint="eastAsia"/>
          <w:sz w:val="24"/>
        </w:rPr>
        <w:t>实验二</w:t>
      </w:r>
      <w:r>
        <w:rPr>
          <w:rFonts w:hint="eastAsia"/>
          <w:sz w:val="24"/>
        </w:rPr>
        <w:t>-</w:t>
      </w:r>
      <w:r>
        <w:rPr>
          <w:rFonts w:hint="eastAsia"/>
          <w:sz w:val="24"/>
        </w:rPr>
        <w:t>排序算法</w:t>
      </w:r>
      <w:r>
        <w:rPr>
          <w:rFonts w:hint="eastAsia"/>
          <w:sz w:val="24"/>
        </w:rPr>
        <w:t>.docx</w:t>
      </w:r>
    </w:p>
    <w:p w:rsidR="00AF538B" w:rsidRDefault="00AF538B">
      <w:pPr>
        <w:spacing w:line="360" w:lineRule="auto"/>
        <w:ind w:left="420" w:firstLine="420"/>
        <w:rPr>
          <w:sz w:val="24"/>
        </w:rPr>
      </w:pPr>
    </w:p>
    <w:p w:rsidR="00AF538B" w:rsidRDefault="00BD4AA0">
      <w:pPr>
        <w:spacing w:line="360" w:lineRule="auto"/>
        <w:ind w:left="420" w:firstLine="420"/>
        <w:rPr>
          <w:sz w:val="24"/>
        </w:rPr>
      </w:pPr>
      <w:r>
        <w:rPr>
          <w:rFonts w:hint="eastAsia"/>
          <w:sz w:val="24"/>
        </w:rPr>
        <w:t>2</w:t>
      </w:r>
      <w:r>
        <w:rPr>
          <w:rFonts w:hint="eastAsia"/>
          <w:sz w:val="24"/>
        </w:rPr>
        <w:t>、发现上传错误，文件名后面增加版本号重新</w:t>
      </w:r>
      <w:proofErr w:type="gramStart"/>
      <w:r>
        <w:rPr>
          <w:rFonts w:hint="eastAsia"/>
          <w:sz w:val="24"/>
        </w:rPr>
        <w:t>上传即可</w:t>
      </w:r>
      <w:proofErr w:type="gramEnd"/>
      <w:r>
        <w:rPr>
          <w:rFonts w:hint="eastAsia"/>
          <w:sz w:val="24"/>
        </w:rPr>
        <w:t>。</w:t>
      </w:r>
    </w:p>
    <w:p w:rsidR="00AF538B" w:rsidRDefault="00BD4AA0">
      <w:pPr>
        <w:spacing w:line="360" w:lineRule="auto"/>
        <w:ind w:left="420" w:firstLine="420"/>
        <w:rPr>
          <w:sz w:val="24"/>
        </w:rPr>
      </w:pPr>
      <w:r>
        <w:rPr>
          <w:rFonts w:hint="eastAsia"/>
          <w:sz w:val="24"/>
        </w:rPr>
        <w:t>例如：</w:t>
      </w:r>
      <w:r>
        <w:rPr>
          <w:rFonts w:hint="eastAsia"/>
          <w:sz w:val="24"/>
        </w:rPr>
        <w:t>202000300181-</w:t>
      </w:r>
      <w:r>
        <w:rPr>
          <w:rFonts w:hint="eastAsia"/>
          <w:sz w:val="24"/>
        </w:rPr>
        <w:t>丁明乾</w:t>
      </w:r>
      <w:r>
        <w:rPr>
          <w:rFonts w:hint="eastAsia"/>
          <w:sz w:val="24"/>
        </w:rPr>
        <w:t>-</w:t>
      </w:r>
      <w:r>
        <w:rPr>
          <w:rFonts w:hint="eastAsia"/>
          <w:sz w:val="24"/>
        </w:rPr>
        <w:t>实验二</w:t>
      </w:r>
      <w:r>
        <w:rPr>
          <w:rFonts w:hint="eastAsia"/>
          <w:sz w:val="24"/>
        </w:rPr>
        <w:t>-</w:t>
      </w:r>
      <w:r>
        <w:rPr>
          <w:rFonts w:hint="eastAsia"/>
          <w:sz w:val="24"/>
        </w:rPr>
        <w:t>排序算法</w:t>
      </w:r>
      <w:r>
        <w:rPr>
          <w:rFonts w:hint="eastAsia"/>
          <w:sz w:val="24"/>
        </w:rPr>
        <w:t>v1.docx</w:t>
      </w:r>
    </w:p>
    <w:p w:rsidR="00AF538B" w:rsidRDefault="00AF538B">
      <w:pPr>
        <w:spacing w:line="360" w:lineRule="auto"/>
        <w:ind w:left="420" w:firstLine="420"/>
        <w:rPr>
          <w:sz w:val="24"/>
        </w:rPr>
      </w:pPr>
    </w:p>
    <w:p w:rsidR="00AF538B" w:rsidRDefault="00BD4AA0">
      <w:pPr>
        <w:spacing w:line="360" w:lineRule="auto"/>
        <w:ind w:left="420" w:firstLine="420"/>
        <w:rPr>
          <w:sz w:val="24"/>
        </w:rPr>
      </w:pPr>
      <w:r>
        <w:rPr>
          <w:rFonts w:hint="eastAsia"/>
          <w:sz w:val="24"/>
        </w:rPr>
        <w:t>3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.</w:t>
      </w:r>
      <w:r>
        <w:rPr>
          <w:rFonts w:hint="eastAsia"/>
          <w:sz w:val="24"/>
        </w:rPr>
        <w:t>在本附录之后，附自己的实验关键（主要）代码，不必全</w:t>
      </w:r>
      <w:proofErr w:type="gramStart"/>
      <w:r>
        <w:rPr>
          <w:rFonts w:hint="eastAsia"/>
          <w:sz w:val="24"/>
        </w:rPr>
        <w:t>附</w:t>
      </w:r>
      <w:proofErr w:type="gramEnd"/>
      <w:r>
        <w:rPr>
          <w:rFonts w:hint="eastAsia"/>
          <w:sz w:val="24"/>
        </w:rPr>
        <w:t>。</w:t>
      </w:r>
    </w:p>
    <w:p w:rsidR="00AF538B" w:rsidRDefault="00BD4AA0">
      <w:pPr>
        <w:spacing w:line="360" w:lineRule="auto"/>
        <w:ind w:left="420" w:firstLine="420"/>
        <w:rPr>
          <w:sz w:val="24"/>
        </w:rPr>
      </w:pPr>
      <w:r>
        <w:rPr>
          <w:rFonts w:hint="eastAsia"/>
          <w:sz w:val="24"/>
        </w:rPr>
        <w:t>4</w:t>
      </w:r>
      <w:r>
        <w:rPr>
          <w:rFonts w:hint="eastAsia"/>
          <w:sz w:val="24"/>
        </w:rPr>
        <w:t>、每个</w:t>
      </w:r>
      <w:proofErr w:type="gramStart"/>
      <w:r>
        <w:rPr>
          <w:rFonts w:hint="eastAsia"/>
          <w:sz w:val="24"/>
        </w:rPr>
        <w:t>实验按</w:t>
      </w:r>
      <w:proofErr w:type="gramEnd"/>
      <w:r>
        <w:rPr>
          <w:rFonts w:hint="eastAsia"/>
          <w:sz w:val="24"/>
        </w:rPr>
        <w:t>实验平台要求完成时间之后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天内上传的实验报告。</w:t>
      </w:r>
    </w:p>
    <w:p w:rsidR="00AF538B" w:rsidRDefault="00BD4AA0">
      <w:pPr>
        <w:spacing w:line="360" w:lineRule="auto"/>
        <w:ind w:left="420" w:firstLine="420"/>
        <w:rPr>
          <w:sz w:val="24"/>
        </w:rPr>
      </w:pPr>
      <w:r>
        <w:rPr>
          <w:rFonts w:hint="eastAsia"/>
          <w:sz w:val="24"/>
        </w:rPr>
        <w:t>5</w:t>
      </w:r>
      <w:r>
        <w:rPr>
          <w:rFonts w:hint="eastAsia"/>
          <w:sz w:val="24"/>
        </w:rPr>
        <w:t>、上传到</w:t>
      </w:r>
      <w:r>
        <w:rPr>
          <w:rFonts w:hint="eastAsia"/>
          <w:sz w:val="24"/>
        </w:rPr>
        <w:t>ftp://student:sc.sdu.edu.cn@211.87.227.230:230</w:t>
      </w:r>
      <w:r>
        <w:rPr>
          <w:rFonts w:hint="eastAsia"/>
          <w:sz w:val="24"/>
        </w:rPr>
        <w:t>服务器，用资源管理器打开</w:t>
      </w:r>
      <w:r>
        <w:rPr>
          <w:rFonts w:hint="eastAsia"/>
          <w:sz w:val="24"/>
        </w:rPr>
        <w:t>ftp</w:t>
      </w:r>
      <w:r>
        <w:rPr>
          <w:rFonts w:hint="eastAsia"/>
          <w:sz w:val="24"/>
        </w:rPr>
        <w:t>服务器并登入，找到“</w:t>
      </w:r>
      <w:r>
        <w:rPr>
          <w:rFonts w:hint="eastAsia"/>
          <w:sz w:val="24"/>
        </w:rPr>
        <w:t>\</w:t>
      </w:r>
      <w:r>
        <w:rPr>
          <w:rFonts w:hint="eastAsia"/>
          <w:sz w:val="24"/>
        </w:rPr>
        <w:t>王诚梅</w:t>
      </w:r>
      <w:r>
        <w:rPr>
          <w:rFonts w:hint="eastAsia"/>
          <w:sz w:val="24"/>
        </w:rPr>
        <w:t>\</w:t>
      </w:r>
      <w:r>
        <w:rPr>
          <w:rFonts w:hint="eastAsia"/>
          <w:sz w:val="24"/>
        </w:rPr>
        <w:t>数据结构”的文件夹，找到所在班级</w:t>
      </w:r>
      <w:r>
        <w:rPr>
          <w:rFonts w:hint="eastAsia"/>
          <w:sz w:val="24"/>
        </w:rPr>
        <w:t>-</w:t>
      </w:r>
      <w:r>
        <w:rPr>
          <w:rFonts w:hint="eastAsia"/>
          <w:sz w:val="24"/>
        </w:rPr>
        <w:t>题目文件夹，然后利用复制粘贴将报告上传到正确目录。</w:t>
      </w:r>
    </w:p>
    <w:p w:rsidR="00AF538B" w:rsidRDefault="00BD4AA0">
      <w:pPr>
        <w:spacing w:line="360" w:lineRule="auto"/>
        <w:ind w:left="420" w:firstLine="420"/>
        <w:rPr>
          <w:sz w:val="24"/>
        </w:rPr>
      </w:pPr>
      <w:r>
        <w:rPr>
          <w:rFonts w:hint="eastAsia"/>
          <w:sz w:val="24"/>
        </w:rPr>
        <w:t>6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.</w:t>
      </w:r>
      <w:r>
        <w:rPr>
          <w:rFonts w:hint="eastAsia"/>
          <w:sz w:val="24"/>
        </w:rPr>
        <w:t>登入</w:t>
      </w:r>
      <w:r>
        <w:rPr>
          <w:rFonts w:hint="eastAsia"/>
          <w:sz w:val="24"/>
        </w:rPr>
        <w:t>ftp</w:t>
      </w:r>
      <w:r>
        <w:rPr>
          <w:rFonts w:hint="eastAsia"/>
          <w:sz w:val="24"/>
        </w:rPr>
        <w:t>服务器，可在“</w:t>
      </w:r>
      <w:r>
        <w:rPr>
          <w:rFonts w:hint="eastAsia"/>
          <w:sz w:val="24"/>
        </w:rPr>
        <w:t>[</w:t>
      </w:r>
      <w:r>
        <w:rPr>
          <w:rFonts w:hint="eastAsia"/>
          <w:sz w:val="24"/>
        </w:rPr>
        <w:t>操作说明</w:t>
      </w:r>
      <w:r>
        <w:rPr>
          <w:rFonts w:hint="eastAsia"/>
          <w:sz w:val="24"/>
        </w:rPr>
        <w:t>]</w:t>
      </w:r>
      <w:r>
        <w:rPr>
          <w:rFonts w:hint="eastAsia"/>
          <w:sz w:val="24"/>
        </w:rPr>
        <w:t>”文件夹下载操作说明。</w:t>
      </w:r>
    </w:p>
    <w:p w:rsidR="00AF538B" w:rsidRDefault="00BD4AA0">
      <w:pPr>
        <w:spacing w:line="360" w:lineRule="auto"/>
        <w:ind w:left="420" w:firstLine="420"/>
        <w:rPr>
          <w:sz w:val="24"/>
        </w:rPr>
      </w:pPr>
      <w:r>
        <w:rPr>
          <w:rFonts w:hint="eastAsia"/>
          <w:sz w:val="24"/>
        </w:rPr>
        <w:t>7</w:t>
      </w:r>
      <w:r>
        <w:rPr>
          <w:rFonts w:hint="eastAsia"/>
          <w:sz w:val="24"/>
        </w:rPr>
        <w:t>、补充实验不需要实验报告。</w:t>
      </w:r>
    </w:p>
    <w:p w:rsidR="00AF538B" w:rsidRDefault="00BD4AA0">
      <w:pPr>
        <w:spacing w:line="360" w:lineRule="auto"/>
        <w:ind w:left="420" w:firstLine="420"/>
        <w:rPr>
          <w:sz w:val="24"/>
        </w:rPr>
      </w:pPr>
      <w:r>
        <w:rPr>
          <w:rFonts w:hint="eastAsia"/>
          <w:sz w:val="24"/>
        </w:rPr>
        <w:t>8</w:t>
      </w:r>
      <w:r>
        <w:rPr>
          <w:rFonts w:hint="eastAsia"/>
          <w:sz w:val="24"/>
        </w:rPr>
        <w:t>、正确上传实验报告后，实验平台会定时检索实验报告，登入平台，如果你的实验报告是在“最后一次实验报告检索时间”之前上传的，而且文件名称没有错误，就可以在“传报告时间”看到上传时间，说明上传的实验报告已经</w:t>
      </w:r>
      <w:proofErr w:type="gramStart"/>
      <w:r>
        <w:rPr>
          <w:rFonts w:hint="eastAsia"/>
          <w:sz w:val="24"/>
        </w:rPr>
        <w:t>正确被</w:t>
      </w:r>
      <w:proofErr w:type="gramEnd"/>
      <w:r>
        <w:rPr>
          <w:rFonts w:hint="eastAsia"/>
          <w:sz w:val="24"/>
        </w:rPr>
        <w:t>平台检索到，如果看不到报告上传时间，说名上传的文件名没有按要求命名，仔细检查后重新上传。</w:t>
      </w:r>
    </w:p>
    <w:p w:rsidR="00AF538B" w:rsidRDefault="00BD4AA0">
      <w:pPr>
        <w:spacing w:line="360" w:lineRule="auto"/>
        <w:ind w:left="420" w:firstLine="42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5267325" cy="3362325"/>
            <wp:effectExtent l="0" t="0" r="9525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38B" w:rsidRDefault="00AF538B">
      <w:pPr>
        <w:rPr>
          <w:rFonts w:ascii="黑体" w:eastAsia="黑体" w:hAnsi="Times"/>
          <w:sz w:val="24"/>
        </w:rPr>
      </w:pPr>
    </w:p>
    <w:p w:rsidR="00AF538B" w:rsidRDefault="00AF538B">
      <w:pPr>
        <w:rPr>
          <w:rFonts w:ascii="黑体" w:eastAsia="黑体" w:hAnsi="Times"/>
          <w:sz w:val="24"/>
        </w:rPr>
      </w:pPr>
    </w:p>
    <w:p w:rsidR="00AF538B" w:rsidRDefault="00BD4AA0">
      <w:pPr>
        <w:jc w:val="center"/>
        <w:rPr>
          <w:rFonts w:ascii="黑体" w:eastAsia="黑体" w:hAnsi="Times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</w:rPr>
        <w:lastRenderedPageBreak/>
        <w:t>山东大学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                   </w:t>
      </w:r>
      <w:r>
        <w:rPr>
          <w:rFonts w:ascii="黑体" w:eastAsia="黑体" w:hAnsi="Times" w:hint="eastAsia"/>
          <w:sz w:val="30"/>
          <w:szCs w:val="30"/>
        </w:rPr>
        <w:t>学院</w:t>
      </w:r>
    </w:p>
    <w:p w:rsidR="00AF538B" w:rsidRDefault="00BD4AA0">
      <w:pPr>
        <w:jc w:val="center"/>
        <w:rPr>
          <w:rFonts w:ascii="黑体" w:eastAsia="黑体" w:hAnsi="Times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  <w:u w:val="single"/>
        </w:rPr>
        <w:t xml:space="preserve">          </w:t>
      </w:r>
      <w:r>
        <w:rPr>
          <w:rFonts w:ascii="黑体" w:eastAsia="黑体" w:hAnsi="Times" w:hint="eastAsia"/>
          <w:sz w:val="30"/>
          <w:szCs w:val="30"/>
        </w:rPr>
        <w:t>课程实验报告</w:t>
      </w:r>
    </w:p>
    <w:p w:rsidR="00AF538B" w:rsidRDefault="00BD4AA0">
      <w:pPr>
        <w:rPr>
          <w:rFonts w:ascii="Times" w:hAnsi="Times"/>
          <w:sz w:val="24"/>
          <w:szCs w:val="20"/>
        </w:rPr>
      </w:pPr>
      <w:r>
        <w:rPr>
          <w:rFonts w:ascii="Times" w:hAnsi="Times"/>
          <w:sz w:val="24"/>
          <w:szCs w:val="20"/>
        </w:rPr>
        <w:t> 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2168"/>
        <w:gridCol w:w="1565"/>
        <w:gridCol w:w="1117"/>
        <w:gridCol w:w="3672"/>
      </w:tblGrid>
      <w:tr w:rsidR="00AF538B"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538B" w:rsidRDefault="00BD4AA0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学号：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538B" w:rsidRDefault="00BD4AA0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姓名：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</w:p>
        </w:tc>
        <w:tc>
          <w:tcPr>
            <w:tcW w:w="4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538B" w:rsidRDefault="00BD4AA0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班级：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</w:p>
        </w:tc>
      </w:tr>
      <w:tr w:rsidR="00AF538B"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538B" w:rsidRDefault="00BD4AA0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实验题目：</w:t>
            </w:r>
          </w:p>
        </w:tc>
      </w:tr>
      <w:tr w:rsidR="00AF538B">
        <w:tc>
          <w:tcPr>
            <w:tcW w:w="42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538B" w:rsidRDefault="00BD4AA0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实验学时：</w:t>
            </w:r>
          </w:p>
        </w:tc>
        <w:tc>
          <w:tcPr>
            <w:tcW w:w="55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538B" w:rsidRDefault="00BD4AA0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 xml:space="preserve">实验日期：    </w:t>
            </w:r>
          </w:p>
        </w:tc>
      </w:tr>
      <w:tr w:rsidR="00AF538B">
        <w:trPr>
          <w:trHeight w:val="646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538B" w:rsidRDefault="00BD4AA0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实验目的：</w:t>
            </w:r>
          </w:p>
          <w:p w:rsidR="00AF538B" w:rsidRDefault="00AF538B">
            <w:pPr>
              <w:rPr>
                <w:rFonts w:ascii="黑体" w:eastAsia="黑体" w:hAnsi="Times"/>
                <w:sz w:val="24"/>
                <w:szCs w:val="20"/>
              </w:rPr>
            </w:pPr>
          </w:p>
          <w:p w:rsidR="00AF538B" w:rsidRDefault="00AF538B">
            <w:pPr>
              <w:rPr>
                <w:rFonts w:ascii="黑体" w:eastAsia="黑体" w:hAnsi="Times"/>
                <w:sz w:val="24"/>
                <w:szCs w:val="20"/>
              </w:rPr>
            </w:pPr>
          </w:p>
          <w:p w:rsidR="00AF538B" w:rsidRDefault="00AF538B">
            <w:pPr>
              <w:rPr>
                <w:rFonts w:ascii="黑体" w:eastAsia="黑体" w:hAnsi="Times"/>
                <w:sz w:val="24"/>
                <w:szCs w:val="20"/>
              </w:rPr>
            </w:pPr>
          </w:p>
        </w:tc>
      </w:tr>
      <w:tr w:rsidR="00AF538B">
        <w:trPr>
          <w:trHeight w:val="586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538B" w:rsidRDefault="00BD4AA0">
            <w:pPr>
              <w:rPr>
                <w:u w:val="single"/>
              </w:rPr>
            </w:pPr>
            <w:r>
              <w:rPr>
                <w:rFonts w:ascii="黑体" w:eastAsia="黑体" w:hAnsi="Times" w:hint="eastAsia"/>
                <w:sz w:val="24"/>
                <w:szCs w:val="20"/>
                <w:u w:val="single"/>
              </w:rPr>
              <w:t>硬件环境：</w:t>
            </w:r>
            <w:r>
              <w:rPr>
                <w:u w:val="single"/>
              </w:rPr>
              <w:t> </w:t>
            </w:r>
          </w:p>
          <w:p w:rsidR="00AF538B" w:rsidRDefault="00BD4AA0">
            <w:pPr>
              <w:rPr>
                <w:i/>
                <w:color w:val="A6A6A6" w:themeColor="background1" w:themeShade="A6"/>
                <w:sz w:val="32"/>
                <w:szCs w:val="32"/>
              </w:rPr>
            </w:pPr>
            <w:r>
              <w:rPr>
                <w:rFonts w:hint="eastAsia"/>
                <w:i/>
                <w:color w:val="A6A6A6" w:themeColor="background1" w:themeShade="A6"/>
                <w:sz w:val="32"/>
                <w:szCs w:val="32"/>
              </w:rPr>
              <w:t>（填写说明：简单写一下即可，后面的实验报告可直接复制）</w:t>
            </w:r>
          </w:p>
        </w:tc>
      </w:tr>
      <w:tr w:rsidR="00AF538B">
        <w:trPr>
          <w:trHeight w:val="653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538B" w:rsidRDefault="00BD4AA0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软件环境：</w:t>
            </w:r>
          </w:p>
          <w:p w:rsidR="00AF538B" w:rsidRDefault="00BD4AA0">
            <w:pPr>
              <w:rPr>
                <w:i/>
                <w:color w:val="A6A6A6" w:themeColor="background1" w:themeShade="A6"/>
                <w:sz w:val="32"/>
                <w:szCs w:val="32"/>
              </w:rPr>
            </w:pPr>
            <w:r>
              <w:rPr>
                <w:rFonts w:hint="eastAsia"/>
                <w:i/>
                <w:color w:val="A6A6A6" w:themeColor="background1" w:themeShade="A6"/>
                <w:sz w:val="32"/>
                <w:szCs w:val="32"/>
              </w:rPr>
              <w:t>（填写说明：简单写一下即可，后面的实验报告可直接复制）</w:t>
            </w:r>
          </w:p>
        </w:tc>
      </w:tr>
      <w:tr w:rsidR="00AF538B">
        <w:trPr>
          <w:trHeight w:val="2746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538B" w:rsidRDefault="00BD4AA0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实验步骤与</w:t>
            </w:r>
            <w:r>
              <w:rPr>
                <w:rFonts w:ascii="黑体" w:eastAsia="黑体" w:hAnsi="Times"/>
                <w:sz w:val="24"/>
                <w:szCs w:val="20"/>
              </w:rPr>
              <w:t>内容</w:t>
            </w:r>
            <w:r>
              <w:rPr>
                <w:rFonts w:ascii="黑体" w:eastAsia="黑体" w:hAnsi="Times" w:hint="eastAsia"/>
                <w:sz w:val="24"/>
                <w:szCs w:val="20"/>
              </w:rPr>
              <w:t>：</w:t>
            </w:r>
          </w:p>
          <w:p w:rsidR="00AF538B" w:rsidRDefault="00AF538B">
            <w:pPr>
              <w:rPr>
                <w:rFonts w:ascii="黑体" w:eastAsia="黑体" w:hAnsi="Times"/>
                <w:sz w:val="24"/>
                <w:szCs w:val="20"/>
              </w:rPr>
            </w:pPr>
          </w:p>
          <w:p w:rsidR="00AF538B" w:rsidRDefault="00AF538B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  <w:p w:rsidR="00AF538B" w:rsidRDefault="00AF538B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  <w:p w:rsidR="00AF538B" w:rsidRDefault="00AF538B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  <w:p w:rsidR="00AF538B" w:rsidRDefault="00AF538B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  <w:p w:rsidR="00AF538B" w:rsidRDefault="00AF538B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  <w:p w:rsidR="00AF538B" w:rsidRDefault="00AF538B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  <w:p w:rsidR="00AF538B" w:rsidRDefault="00AF538B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  <w:p w:rsidR="00AF538B" w:rsidRDefault="00AF538B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  <w:p w:rsidR="00AF538B" w:rsidRDefault="00AF538B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  <w:p w:rsidR="00AF538B" w:rsidRDefault="00AF538B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  <w:p w:rsidR="00AF538B" w:rsidRDefault="00AF538B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  <w:p w:rsidR="00AF538B" w:rsidRDefault="00AF538B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  <w:p w:rsidR="00AF538B" w:rsidRDefault="00AF538B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</w:tc>
      </w:tr>
      <w:tr w:rsidR="00AF538B">
        <w:trPr>
          <w:trHeight w:val="1998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538B" w:rsidRDefault="00BD4AA0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结论分析与体会：</w:t>
            </w:r>
          </w:p>
          <w:p w:rsidR="00AF538B" w:rsidRDefault="00AF538B">
            <w:pPr>
              <w:rPr>
                <w:rFonts w:ascii="黑体" w:eastAsia="黑体" w:hAnsi="Times"/>
                <w:sz w:val="24"/>
                <w:szCs w:val="20"/>
              </w:rPr>
            </w:pPr>
          </w:p>
          <w:p w:rsidR="00AF538B" w:rsidRDefault="00AF538B">
            <w:pPr>
              <w:rPr>
                <w:rFonts w:ascii="黑体" w:eastAsia="黑体" w:hAnsi="Times"/>
                <w:sz w:val="24"/>
                <w:szCs w:val="20"/>
              </w:rPr>
            </w:pPr>
          </w:p>
          <w:p w:rsidR="00AF538B" w:rsidRDefault="00AF538B">
            <w:pPr>
              <w:rPr>
                <w:rFonts w:ascii="黑体" w:eastAsia="黑体" w:hAnsi="Times"/>
                <w:sz w:val="24"/>
                <w:szCs w:val="20"/>
              </w:rPr>
            </w:pPr>
          </w:p>
          <w:p w:rsidR="00AF538B" w:rsidRDefault="00AF538B">
            <w:pPr>
              <w:rPr>
                <w:rFonts w:ascii="黑体" w:eastAsia="黑体" w:hAnsi="Times"/>
                <w:sz w:val="24"/>
                <w:szCs w:val="20"/>
              </w:rPr>
            </w:pPr>
          </w:p>
          <w:p w:rsidR="00AF538B" w:rsidRDefault="00AF538B">
            <w:pPr>
              <w:rPr>
                <w:rFonts w:ascii="黑体" w:eastAsia="黑体" w:hAnsi="Times"/>
                <w:sz w:val="24"/>
                <w:szCs w:val="20"/>
              </w:rPr>
            </w:pPr>
          </w:p>
          <w:p w:rsidR="00AF538B" w:rsidRDefault="00AF538B">
            <w:pPr>
              <w:rPr>
                <w:rFonts w:ascii="黑体" w:eastAsia="黑体" w:hAnsi="Times"/>
                <w:sz w:val="24"/>
                <w:szCs w:val="20"/>
              </w:rPr>
            </w:pPr>
          </w:p>
          <w:p w:rsidR="00AF538B" w:rsidRDefault="00AF538B">
            <w:pPr>
              <w:rPr>
                <w:rFonts w:ascii="黑体" w:eastAsia="黑体" w:hAnsi="Times"/>
                <w:sz w:val="24"/>
                <w:szCs w:val="20"/>
              </w:rPr>
            </w:pPr>
          </w:p>
        </w:tc>
      </w:tr>
    </w:tbl>
    <w:p w:rsidR="00AF538B" w:rsidRDefault="00AF538B">
      <w:pPr>
        <w:rPr>
          <w:b/>
          <w:sz w:val="18"/>
          <w:szCs w:val="18"/>
        </w:rPr>
      </w:pPr>
    </w:p>
    <w:p w:rsidR="00AF538B" w:rsidRDefault="00BD4AA0">
      <w:pPr>
        <w:rPr>
          <w:b/>
          <w:sz w:val="18"/>
          <w:szCs w:val="18"/>
        </w:rPr>
      </w:pPr>
      <w:r>
        <w:rPr>
          <w:rFonts w:hint="eastAsia"/>
          <w:b/>
          <w:sz w:val="24"/>
        </w:rPr>
        <w:t>本次实验主要代码：</w:t>
      </w:r>
    </w:p>
    <w:p w:rsidR="00AF538B" w:rsidRDefault="00AF538B">
      <w:pPr>
        <w:spacing w:line="360" w:lineRule="auto"/>
        <w:ind w:left="420" w:firstLine="420"/>
        <w:rPr>
          <w:sz w:val="24"/>
        </w:rPr>
      </w:pPr>
    </w:p>
    <w:p w:rsidR="00AF538B" w:rsidRDefault="00BD4AA0">
      <w:pPr>
        <w:pStyle w:val="2"/>
        <w:numPr>
          <w:ilvl w:val="0"/>
          <w:numId w:val="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评分标准</w:t>
      </w:r>
    </w:p>
    <w:p w:rsidR="00AF538B" w:rsidRDefault="00BD4AA0">
      <w:pPr>
        <w:numPr>
          <w:ilvl w:val="0"/>
          <w:numId w:val="2"/>
        </w:numPr>
        <w:spacing w:line="360" w:lineRule="auto"/>
        <w:ind w:left="840"/>
        <w:rPr>
          <w:sz w:val="24"/>
        </w:rPr>
      </w:pPr>
      <w:r>
        <w:rPr>
          <w:rFonts w:hint="eastAsia"/>
          <w:color w:val="FF0000"/>
          <w:sz w:val="24"/>
          <w:highlight w:val="yellow"/>
        </w:rPr>
        <w:t>每个实验都有最晚期限</w:t>
      </w:r>
      <w:r>
        <w:rPr>
          <w:rFonts w:hint="eastAsia"/>
          <w:sz w:val="24"/>
        </w:rPr>
        <w:t>，期限日</w:t>
      </w:r>
      <w:proofErr w:type="gramStart"/>
      <w:r>
        <w:rPr>
          <w:rFonts w:hint="eastAsia"/>
          <w:sz w:val="24"/>
        </w:rPr>
        <w:t>及之前</w:t>
      </w:r>
      <w:proofErr w:type="gramEnd"/>
      <w:r>
        <w:rPr>
          <w:rFonts w:hint="eastAsia"/>
          <w:sz w:val="24"/>
        </w:rPr>
        <w:t>完成，得到分值的</w:t>
      </w:r>
      <w:r>
        <w:rPr>
          <w:rFonts w:hint="eastAsia"/>
          <w:sz w:val="24"/>
        </w:rPr>
        <w:t>100%</w:t>
      </w:r>
      <w:r>
        <w:rPr>
          <w:rFonts w:hint="eastAsia"/>
          <w:sz w:val="24"/>
        </w:rPr>
        <w:t>。</w:t>
      </w:r>
    </w:p>
    <w:p w:rsidR="00AF538B" w:rsidRDefault="00BD4AA0">
      <w:pPr>
        <w:numPr>
          <w:ilvl w:val="0"/>
          <w:numId w:val="2"/>
        </w:numPr>
        <w:spacing w:line="360" w:lineRule="auto"/>
        <w:ind w:left="840"/>
        <w:rPr>
          <w:sz w:val="24"/>
        </w:rPr>
      </w:pPr>
      <w:r>
        <w:rPr>
          <w:rFonts w:hint="eastAsia"/>
          <w:sz w:val="24"/>
        </w:rPr>
        <w:t>在限制日期后完成实验，得到实验分值</w:t>
      </w:r>
      <w:r>
        <w:rPr>
          <w:rFonts w:hint="eastAsia"/>
          <w:sz w:val="24"/>
        </w:rPr>
        <w:t>80%</w:t>
      </w:r>
      <w:r>
        <w:rPr>
          <w:rFonts w:hint="eastAsia"/>
          <w:sz w:val="24"/>
        </w:rPr>
        <w:t>。可以重新完成补充实验，则该实验计算两者相加，相加后大于</w:t>
      </w:r>
      <w:proofErr w:type="gramStart"/>
      <w:r>
        <w:rPr>
          <w:rFonts w:hint="eastAsia"/>
          <w:sz w:val="24"/>
        </w:rPr>
        <w:t>本总分值</w:t>
      </w:r>
      <w:proofErr w:type="gramEnd"/>
      <w:r>
        <w:rPr>
          <w:rFonts w:hint="eastAsia"/>
          <w:sz w:val="24"/>
        </w:rPr>
        <w:t>时按总分值计算。</w:t>
      </w:r>
    </w:p>
    <w:p w:rsidR="00AF538B" w:rsidRDefault="00BD4AA0">
      <w:pPr>
        <w:numPr>
          <w:ilvl w:val="0"/>
          <w:numId w:val="2"/>
        </w:numPr>
        <w:spacing w:line="360" w:lineRule="auto"/>
        <w:ind w:left="840"/>
        <w:rPr>
          <w:sz w:val="24"/>
        </w:rPr>
      </w:pPr>
      <w:proofErr w:type="gramStart"/>
      <w:r>
        <w:rPr>
          <w:rFonts w:hint="eastAsia"/>
          <w:sz w:val="24"/>
        </w:rPr>
        <w:t>查重涉嫌</w:t>
      </w:r>
      <w:proofErr w:type="gramEnd"/>
      <w:r>
        <w:rPr>
          <w:rFonts w:hint="eastAsia"/>
          <w:sz w:val="24"/>
        </w:rPr>
        <w:t>作弊，得到该实验分值的</w:t>
      </w:r>
      <w:r>
        <w:rPr>
          <w:rFonts w:hint="eastAsia"/>
          <w:sz w:val="24"/>
        </w:rPr>
        <w:t>50%</w:t>
      </w:r>
      <w:r>
        <w:rPr>
          <w:rFonts w:hint="eastAsia"/>
          <w:sz w:val="24"/>
        </w:rPr>
        <w:t>（超时完成得分</w:t>
      </w:r>
      <w:r>
        <w:rPr>
          <w:rFonts w:hint="eastAsia"/>
          <w:sz w:val="24"/>
        </w:rPr>
        <w:t>40%</w:t>
      </w:r>
      <w:r>
        <w:rPr>
          <w:rFonts w:hint="eastAsia"/>
          <w:sz w:val="24"/>
        </w:rPr>
        <w:t>）。可以重新独立完成补充实验，则该实验计算两者相加，相加后大于本题总分值时按总分值计算。</w:t>
      </w:r>
    </w:p>
    <w:p w:rsidR="00AF538B" w:rsidRDefault="00BD4AA0">
      <w:pPr>
        <w:numPr>
          <w:ilvl w:val="0"/>
          <w:numId w:val="2"/>
        </w:numPr>
        <w:spacing w:line="360" w:lineRule="auto"/>
        <w:ind w:left="840"/>
        <w:rPr>
          <w:sz w:val="24"/>
        </w:rPr>
      </w:pPr>
      <w:r>
        <w:rPr>
          <w:rFonts w:hint="eastAsia"/>
          <w:sz w:val="24"/>
        </w:rPr>
        <w:t>统计总成绩后，按</w:t>
      </w:r>
      <w:r>
        <w:rPr>
          <w:rFonts w:hint="eastAsia"/>
          <w:sz w:val="24"/>
        </w:rPr>
        <w:t>10 - 20</w:t>
      </w:r>
      <w:r>
        <w:rPr>
          <w:rFonts w:hint="eastAsia"/>
          <w:sz w:val="24"/>
        </w:rPr>
        <w:t>分制折算计入考试成绩。</w:t>
      </w:r>
    </w:p>
    <w:p w:rsidR="00AF538B" w:rsidRDefault="00BD4AA0">
      <w:pPr>
        <w:numPr>
          <w:ilvl w:val="0"/>
          <w:numId w:val="2"/>
        </w:numPr>
        <w:spacing w:line="360" w:lineRule="auto"/>
        <w:ind w:left="840"/>
        <w:rPr>
          <w:sz w:val="24"/>
        </w:rPr>
      </w:pPr>
      <w:r>
        <w:rPr>
          <w:rFonts w:hint="eastAsia"/>
          <w:sz w:val="24"/>
        </w:rPr>
        <w:t>如果签到次数</w:t>
      </w:r>
      <w:r>
        <w:rPr>
          <w:rFonts w:hint="eastAsia"/>
          <w:sz w:val="24"/>
        </w:rPr>
        <w:t>&lt;6</w:t>
      </w:r>
      <w:r>
        <w:rPr>
          <w:rFonts w:hint="eastAsia"/>
          <w:sz w:val="24"/>
        </w:rPr>
        <w:t>次，则上述折算成绩将会受到影响。</w:t>
      </w:r>
    </w:p>
    <w:p w:rsidR="00AF538B" w:rsidRDefault="00BD4AA0">
      <w:pPr>
        <w:spacing w:line="360" w:lineRule="auto"/>
        <w:ind w:left="840"/>
        <w:rPr>
          <w:sz w:val="24"/>
        </w:rPr>
      </w:pPr>
      <w:r>
        <w:rPr>
          <w:rFonts w:hint="eastAsia"/>
          <w:sz w:val="24"/>
        </w:rPr>
        <w:t>6</w:t>
      </w:r>
      <w:r>
        <w:rPr>
          <w:rFonts w:hint="eastAsia"/>
          <w:sz w:val="24"/>
        </w:rPr>
        <w:t>、缺少实验报告，相应实验得分数打折</w:t>
      </w:r>
      <w:r>
        <w:rPr>
          <w:rFonts w:hint="eastAsia"/>
          <w:sz w:val="24"/>
        </w:rPr>
        <w:t>80%</w:t>
      </w:r>
      <w:r>
        <w:rPr>
          <w:rFonts w:hint="eastAsia"/>
          <w:sz w:val="24"/>
        </w:rPr>
        <w:t>。</w:t>
      </w:r>
    </w:p>
    <w:p w:rsidR="00AF538B" w:rsidRDefault="00BD4AA0">
      <w:pPr>
        <w:spacing w:line="360" w:lineRule="auto"/>
        <w:ind w:left="840"/>
        <w:rPr>
          <w:sz w:val="24"/>
        </w:rPr>
      </w:pPr>
      <w:r>
        <w:rPr>
          <w:rFonts w:hint="eastAsia"/>
          <w:sz w:val="24"/>
        </w:rPr>
        <w:t>7</w:t>
      </w:r>
      <w:r>
        <w:rPr>
          <w:rFonts w:hint="eastAsia"/>
          <w:sz w:val="24"/>
        </w:rPr>
        <w:t>、实验报告胡乱填写，已经发现按作弊处理得分</w:t>
      </w:r>
      <w:r>
        <w:rPr>
          <w:rFonts w:hint="eastAsia"/>
          <w:sz w:val="24"/>
        </w:rPr>
        <w:t>50%</w:t>
      </w:r>
      <w:r>
        <w:rPr>
          <w:rFonts w:hint="eastAsia"/>
          <w:sz w:val="24"/>
        </w:rPr>
        <w:t>。</w:t>
      </w:r>
    </w:p>
    <w:p w:rsidR="00AF538B" w:rsidRDefault="00BD4AA0">
      <w:pPr>
        <w:pStyle w:val="2"/>
        <w:numPr>
          <w:ilvl w:val="0"/>
          <w:numId w:val="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作业提交步骤及办法</w:t>
      </w:r>
    </w:p>
    <w:p w:rsidR="00AF538B" w:rsidRDefault="00BD4AA0">
      <w:pPr>
        <w:numPr>
          <w:ilvl w:val="0"/>
          <w:numId w:val="3"/>
        </w:numPr>
        <w:spacing w:line="360" w:lineRule="auto"/>
        <w:rPr>
          <w:sz w:val="24"/>
        </w:rPr>
      </w:pPr>
      <w:r>
        <w:rPr>
          <w:rFonts w:hint="eastAsia"/>
          <w:sz w:val="24"/>
        </w:rPr>
        <w:t>校外访问需要</w:t>
      </w:r>
      <w:r>
        <w:rPr>
          <w:rFonts w:hint="eastAsia"/>
          <w:sz w:val="24"/>
        </w:rPr>
        <w:t>VPN</w:t>
      </w:r>
    </w:p>
    <w:p w:rsidR="00AF538B" w:rsidRDefault="00BD4AA0">
      <w:pPr>
        <w:spacing w:line="360" w:lineRule="auto"/>
        <w:ind w:left="425"/>
        <w:rPr>
          <w:sz w:val="24"/>
        </w:rPr>
      </w:pPr>
      <w:r>
        <w:rPr>
          <w:rFonts w:hint="eastAsia"/>
          <w:sz w:val="24"/>
        </w:rPr>
        <w:t>https://tvpn.sdu.edu.cn</w:t>
      </w:r>
      <w:r>
        <w:rPr>
          <w:rFonts w:hint="eastAsia"/>
          <w:sz w:val="24"/>
        </w:rPr>
        <w:t>下载</w:t>
      </w:r>
      <w:proofErr w:type="spellStart"/>
      <w:r>
        <w:rPr>
          <w:rFonts w:hint="eastAsia"/>
          <w:sz w:val="24"/>
        </w:rPr>
        <w:t>vpn</w:t>
      </w:r>
      <w:proofErr w:type="spellEnd"/>
      <w:r>
        <w:rPr>
          <w:rFonts w:hint="eastAsia"/>
          <w:sz w:val="24"/>
        </w:rPr>
        <w:t>客户端、下载操作说明，安装并登入客户端。</w:t>
      </w:r>
    </w:p>
    <w:p w:rsidR="00AF538B" w:rsidRDefault="00BD4AA0">
      <w:pPr>
        <w:numPr>
          <w:ilvl w:val="0"/>
          <w:numId w:val="3"/>
        </w:numPr>
        <w:spacing w:line="360" w:lineRule="auto"/>
        <w:rPr>
          <w:sz w:val="24"/>
        </w:rPr>
      </w:pPr>
      <w:r>
        <w:rPr>
          <w:rFonts w:hint="eastAsia"/>
          <w:sz w:val="24"/>
        </w:rPr>
        <w:t>登入数据结构实验系统</w:t>
      </w:r>
    </w:p>
    <w:p w:rsidR="00AF538B" w:rsidRDefault="00BD4AA0">
      <w:pPr>
        <w:spacing w:line="360" w:lineRule="auto"/>
        <w:rPr>
          <w:sz w:val="24"/>
        </w:rPr>
      </w:pPr>
      <w:r>
        <w:rPr>
          <w:rFonts w:hint="eastAsia"/>
          <w:sz w:val="24"/>
        </w:rPr>
        <w:t>浏览器输入网站：</w:t>
      </w:r>
      <w:r>
        <w:rPr>
          <w:sz w:val="24"/>
        </w:rPr>
        <w:t>http://211.87.22</w:t>
      </w:r>
      <w:r>
        <w:rPr>
          <w:rFonts w:hint="eastAsia"/>
          <w:sz w:val="24"/>
        </w:rPr>
        <w:t>7.198</w:t>
      </w:r>
    </w:p>
    <w:p w:rsidR="00AF538B" w:rsidRDefault="00BD4AA0">
      <w:pPr>
        <w:spacing w:line="360" w:lineRule="auto"/>
        <w:rPr>
          <w:sz w:val="24"/>
        </w:rPr>
      </w:pPr>
      <w:r>
        <w:rPr>
          <w:rFonts w:hint="eastAsia"/>
          <w:sz w:val="24"/>
        </w:rPr>
        <w:t>显示如下画面，输入账号</w:t>
      </w:r>
      <w:r>
        <w:rPr>
          <w:rFonts w:hint="eastAsia"/>
          <w:sz w:val="24"/>
        </w:rPr>
        <w:t>/</w:t>
      </w:r>
      <w:r>
        <w:rPr>
          <w:rFonts w:hint="eastAsia"/>
          <w:sz w:val="24"/>
        </w:rPr>
        <w:t>密码：学号</w:t>
      </w:r>
      <w:r>
        <w:rPr>
          <w:rFonts w:hint="eastAsia"/>
          <w:sz w:val="24"/>
        </w:rPr>
        <w:t>/123</w:t>
      </w:r>
    </w:p>
    <w:p w:rsidR="00AF538B" w:rsidRDefault="00BD4AA0">
      <w:pPr>
        <w:spacing w:line="360" w:lineRule="auto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486400" cy="2952750"/>
            <wp:effectExtent l="0" t="0" r="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38B" w:rsidRDefault="00BD4AA0">
      <w:pPr>
        <w:spacing w:line="360" w:lineRule="auto"/>
        <w:ind w:left="1069"/>
        <w:rPr>
          <w:sz w:val="24"/>
        </w:rPr>
      </w:pPr>
      <w:r>
        <w:rPr>
          <w:rFonts w:hint="eastAsia"/>
          <w:sz w:val="24"/>
        </w:rPr>
        <w:t>开始输入学号密码登入系统，进入如下画面：</w:t>
      </w:r>
    </w:p>
    <w:p w:rsidR="00AF538B" w:rsidRDefault="00BD4AA0">
      <w:pPr>
        <w:spacing w:line="360" w:lineRule="auto"/>
        <w:rPr>
          <w:sz w:val="24"/>
        </w:rPr>
      </w:pPr>
      <w:r>
        <w:rPr>
          <w:noProof/>
        </w:rPr>
        <w:lastRenderedPageBreak/>
        <w:drawing>
          <wp:inline distT="0" distB="0" distL="0" distR="0">
            <wp:extent cx="5274310" cy="3364230"/>
            <wp:effectExtent l="0" t="0" r="254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38B" w:rsidRDefault="00BD4AA0">
      <w:pPr>
        <w:numPr>
          <w:ilvl w:val="0"/>
          <w:numId w:val="3"/>
        </w:numPr>
        <w:spacing w:line="360" w:lineRule="auto"/>
        <w:rPr>
          <w:sz w:val="24"/>
        </w:rPr>
      </w:pPr>
      <w:r>
        <w:rPr>
          <w:rFonts w:hint="eastAsia"/>
          <w:sz w:val="24"/>
        </w:rPr>
        <w:t>修改密码</w:t>
      </w:r>
    </w:p>
    <w:p w:rsidR="00AF538B" w:rsidRDefault="00BD4AA0">
      <w:pPr>
        <w:spacing w:line="360" w:lineRule="auto"/>
        <w:ind w:left="1069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267325" cy="2286000"/>
            <wp:effectExtent l="0" t="0" r="9525" b="0"/>
            <wp:docPr id="13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38B" w:rsidRDefault="00BD4AA0">
      <w:pPr>
        <w:numPr>
          <w:ilvl w:val="0"/>
          <w:numId w:val="3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刷新</w:t>
      </w:r>
    </w:p>
    <w:p w:rsidR="00AF538B" w:rsidRDefault="00BD4AA0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提交实验后，状态变成“正测试”，可以通过反复点击刷新功能，直到后台测试完成。</w:t>
      </w:r>
    </w:p>
    <w:p w:rsidR="00AF538B" w:rsidRDefault="00BD4AA0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出现错误后，可以再一次点击刷新，错误描述中可能会看到“</w:t>
      </w:r>
      <w:r>
        <w:rPr>
          <w:rFonts w:hint="eastAsia"/>
          <w:color w:val="FF0000"/>
          <w:sz w:val="24"/>
        </w:rPr>
        <w:t>老师提示</w:t>
      </w:r>
      <w:r>
        <w:rPr>
          <w:rFonts w:hint="eastAsia"/>
          <w:sz w:val="24"/>
        </w:rPr>
        <w:t>：……”，这是后台老师人工给出的更加准确的错误描述。如果修改后再一次提交，系统错误描述发生变化了，由于老师可能不会及时删除人工提示，这个时候可以忽略老师提示了。</w:t>
      </w:r>
    </w:p>
    <w:p w:rsidR="00AF538B" w:rsidRDefault="00BD4AA0">
      <w:pPr>
        <w:numPr>
          <w:ilvl w:val="0"/>
          <w:numId w:val="3"/>
        </w:numPr>
        <w:spacing w:line="360" w:lineRule="auto"/>
        <w:rPr>
          <w:sz w:val="24"/>
        </w:rPr>
      </w:pPr>
      <w:r>
        <w:rPr>
          <w:rFonts w:hint="eastAsia"/>
          <w:sz w:val="24"/>
        </w:rPr>
        <w:t>签到</w:t>
      </w:r>
    </w:p>
    <w:p w:rsidR="00AF538B" w:rsidRDefault="00BD4AA0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lastRenderedPageBreak/>
        <w:t>点击【本周签到】按钮，每周需要使用机房电脑签到，签到以后会会在第二列“已签到”显示已经正确签到的学周，或者签到错误，非机房签到无效，同一个机器同班只能一名同学用来签到，也就是不能够在一台电脑上给同班的两个同学签到，增加代签难度，降低签到作弊。</w:t>
      </w:r>
    </w:p>
    <w:p w:rsidR="00AF538B" w:rsidRDefault="00BD4AA0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5267325" cy="3362325"/>
            <wp:effectExtent l="0" t="0" r="9525" b="952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38B" w:rsidRDefault="00BD4AA0">
      <w:pPr>
        <w:numPr>
          <w:ilvl w:val="0"/>
          <w:numId w:val="3"/>
        </w:numPr>
        <w:spacing w:line="360" w:lineRule="auto"/>
        <w:rPr>
          <w:sz w:val="24"/>
        </w:rPr>
      </w:pPr>
      <w:r>
        <w:rPr>
          <w:rFonts w:hint="eastAsia"/>
          <w:sz w:val="24"/>
        </w:rPr>
        <w:t>查询班级排行榜</w:t>
      </w:r>
    </w:p>
    <w:p w:rsidR="00AF538B" w:rsidRDefault="00BD4AA0">
      <w:pPr>
        <w:spacing w:line="360" w:lineRule="auto"/>
        <w:ind w:left="840"/>
        <w:rPr>
          <w:sz w:val="24"/>
        </w:rPr>
      </w:pPr>
      <w:r>
        <w:rPr>
          <w:rFonts w:hint="eastAsia"/>
          <w:sz w:val="24"/>
        </w:rPr>
        <w:t>点击【排行榜】，可以查询本年级按每个班级的总分</w:t>
      </w:r>
      <w:r>
        <w:rPr>
          <w:rFonts w:hint="eastAsia"/>
          <w:sz w:val="24"/>
        </w:rPr>
        <w:t>,</w:t>
      </w:r>
      <w:r>
        <w:rPr>
          <w:rFonts w:hint="eastAsia"/>
          <w:sz w:val="24"/>
        </w:rPr>
        <w:t>完成时间排行情况。</w:t>
      </w:r>
    </w:p>
    <w:p w:rsidR="00AF538B" w:rsidRDefault="00BD4AA0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>
            <wp:extent cx="5274310" cy="3376295"/>
            <wp:effectExtent l="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38B" w:rsidRDefault="00AF538B">
      <w:pPr>
        <w:spacing w:line="360" w:lineRule="auto"/>
        <w:rPr>
          <w:sz w:val="24"/>
        </w:rPr>
      </w:pPr>
    </w:p>
    <w:p w:rsidR="00AF538B" w:rsidRDefault="00BD4AA0">
      <w:pPr>
        <w:numPr>
          <w:ilvl w:val="0"/>
          <w:numId w:val="3"/>
        </w:numPr>
        <w:spacing w:line="360" w:lineRule="auto"/>
        <w:rPr>
          <w:sz w:val="24"/>
        </w:rPr>
      </w:pPr>
      <w:r>
        <w:rPr>
          <w:rFonts w:hint="eastAsia"/>
          <w:sz w:val="24"/>
        </w:rPr>
        <w:t>上传源代码</w:t>
      </w:r>
    </w:p>
    <w:p w:rsidR="00AF538B" w:rsidRDefault="00BD4AA0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点击相应题目后面源代码【上传】</w:t>
      </w:r>
      <w:r>
        <w:rPr>
          <w:rFonts w:hint="eastAsia"/>
          <w:sz w:val="24"/>
        </w:rPr>
        <w:t>,</w:t>
      </w:r>
      <w:r>
        <w:rPr>
          <w:rFonts w:hint="eastAsia"/>
          <w:sz w:val="24"/>
        </w:rPr>
        <w:t>找到源代码文件，提交。</w:t>
      </w:r>
    </w:p>
    <w:p w:rsidR="00AF538B" w:rsidRDefault="00BD4AA0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程序测试通过后，会对源代码查重。</w:t>
      </w:r>
    </w:p>
    <w:p w:rsidR="00AF538B" w:rsidRDefault="00BD4AA0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关于文件命名：</w:t>
      </w:r>
    </w:p>
    <w:p w:rsidR="00AF538B" w:rsidRDefault="00BD4AA0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源程序</w:t>
      </w:r>
      <w:r>
        <w:rPr>
          <w:rFonts w:hint="eastAsia"/>
          <w:sz w:val="24"/>
        </w:rPr>
        <w:t>(</w:t>
      </w:r>
      <w:r>
        <w:rPr>
          <w:rFonts w:hint="eastAsia"/>
          <w:sz w:val="24"/>
        </w:rPr>
        <w:t>即源代码</w:t>
      </w:r>
      <w:r>
        <w:rPr>
          <w:rFonts w:hint="eastAsia"/>
          <w:sz w:val="24"/>
        </w:rPr>
        <w:t>)</w:t>
      </w:r>
      <w:r>
        <w:rPr>
          <w:rFonts w:hint="eastAsia"/>
          <w:sz w:val="24"/>
        </w:rPr>
        <w:t>文件名采用</w:t>
      </w:r>
      <w:r>
        <w:rPr>
          <w:rFonts w:hint="eastAsia"/>
          <w:sz w:val="24"/>
        </w:rPr>
        <w:t>test01_ID.cpp(</w:t>
      </w:r>
      <w:r>
        <w:rPr>
          <w:rFonts w:hint="eastAsia"/>
          <w:sz w:val="24"/>
        </w:rPr>
        <w:t>如果是多个</w:t>
      </w:r>
      <w:proofErr w:type="spellStart"/>
      <w:r>
        <w:rPr>
          <w:rFonts w:hint="eastAsia"/>
          <w:sz w:val="24"/>
        </w:rPr>
        <w:t>cpp</w:t>
      </w:r>
      <w:proofErr w:type="spellEnd"/>
      <w:r>
        <w:rPr>
          <w:rFonts w:hint="eastAsia"/>
          <w:sz w:val="24"/>
        </w:rPr>
        <w:t>文件，合并到一个</w:t>
      </w:r>
      <w:proofErr w:type="spellStart"/>
      <w:r>
        <w:rPr>
          <w:rFonts w:hint="eastAsia"/>
          <w:sz w:val="24"/>
        </w:rPr>
        <w:t>cpp</w:t>
      </w:r>
      <w:proofErr w:type="spellEnd"/>
      <w:r>
        <w:rPr>
          <w:rFonts w:hint="eastAsia"/>
          <w:sz w:val="24"/>
        </w:rPr>
        <w:t>文件后上传</w:t>
      </w:r>
      <w:r>
        <w:rPr>
          <w:rFonts w:hint="eastAsia"/>
          <w:sz w:val="24"/>
        </w:rPr>
        <w:t>)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test01</w:t>
      </w:r>
      <w:r>
        <w:rPr>
          <w:rFonts w:hint="eastAsia"/>
          <w:sz w:val="24"/>
        </w:rPr>
        <w:t>代表实验</w:t>
      </w:r>
      <w:proofErr w:type="gramStart"/>
      <w:r>
        <w:rPr>
          <w:rFonts w:hint="eastAsia"/>
          <w:sz w:val="24"/>
        </w:rPr>
        <w:t>一</w:t>
      </w:r>
      <w:proofErr w:type="gramEnd"/>
      <w:r>
        <w:rPr>
          <w:rFonts w:hint="eastAsia"/>
          <w:sz w:val="24"/>
        </w:rPr>
        <w:t>(</w:t>
      </w:r>
      <w:r>
        <w:rPr>
          <w:rFonts w:hint="eastAsia"/>
          <w:sz w:val="24"/>
        </w:rPr>
        <w:t>下面相同</w:t>
      </w:r>
      <w:r>
        <w:rPr>
          <w:rFonts w:hint="eastAsia"/>
          <w:sz w:val="24"/>
        </w:rPr>
        <w:t>,</w:t>
      </w:r>
      <w:r>
        <w:rPr>
          <w:rFonts w:hint="eastAsia"/>
          <w:b/>
          <w:sz w:val="24"/>
        </w:rPr>
        <w:t>补充实验从</w:t>
      </w:r>
      <w:r>
        <w:rPr>
          <w:rFonts w:hint="eastAsia"/>
          <w:b/>
          <w:sz w:val="24"/>
        </w:rPr>
        <w:t>test11-test17</w:t>
      </w:r>
      <w:r>
        <w:rPr>
          <w:rFonts w:hint="eastAsia"/>
          <w:sz w:val="24"/>
        </w:rPr>
        <w:t>)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ID</w:t>
      </w:r>
      <w:r>
        <w:rPr>
          <w:rFonts w:hint="eastAsia"/>
          <w:sz w:val="24"/>
        </w:rPr>
        <w:t>代表本人学号</w:t>
      </w:r>
      <w:r>
        <w:rPr>
          <w:rFonts w:hint="eastAsia"/>
          <w:sz w:val="24"/>
        </w:rPr>
        <w:t>(</w:t>
      </w:r>
      <w:r>
        <w:rPr>
          <w:rFonts w:hint="eastAsia"/>
          <w:sz w:val="24"/>
        </w:rPr>
        <w:t>下面相同</w:t>
      </w:r>
      <w:r>
        <w:rPr>
          <w:rFonts w:hint="eastAsia"/>
          <w:b/>
          <w:sz w:val="24"/>
        </w:rPr>
        <w:t>补充实验从</w:t>
      </w:r>
      <w:r>
        <w:rPr>
          <w:rFonts w:hint="eastAsia"/>
          <w:b/>
          <w:sz w:val="24"/>
        </w:rPr>
        <w:t>test11-test117</w:t>
      </w:r>
      <w:r>
        <w:rPr>
          <w:rFonts w:hint="eastAsia"/>
          <w:sz w:val="24"/>
        </w:rPr>
        <w:t>)</w:t>
      </w:r>
      <w:r>
        <w:rPr>
          <w:rFonts w:hint="eastAsia"/>
          <w:sz w:val="24"/>
        </w:rPr>
        <w:t>，例如学号为</w:t>
      </w:r>
      <w:r>
        <w:rPr>
          <w:rFonts w:hint="eastAsia"/>
          <w:sz w:val="24"/>
        </w:rPr>
        <w:t>201000300001</w:t>
      </w:r>
      <w:r>
        <w:rPr>
          <w:rFonts w:hint="eastAsia"/>
          <w:sz w:val="24"/>
        </w:rPr>
        <w:t>的学生的第一个实验源程序文件名为</w:t>
      </w:r>
      <w:r>
        <w:rPr>
          <w:rFonts w:hint="eastAsia"/>
          <w:sz w:val="24"/>
        </w:rPr>
        <w:t>test01_201000300001.cpp</w:t>
      </w:r>
      <w:r>
        <w:rPr>
          <w:rFonts w:hint="eastAsia"/>
          <w:sz w:val="24"/>
        </w:rPr>
        <w:t>。程序编译后会在源程序所在文件夹下的</w:t>
      </w:r>
      <w:r>
        <w:rPr>
          <w:rFonts w:hint="eastAsia"/>
          <w:sz w:val="24"/>
        </w:rPr>
        <w:t>release</w:t>
      </w:r>
      <w:r>
        <w:rPr>
          <w:rFonts w:hint="eastAsia"/>
          <w:sz w:val="24"/>
        </w:rPr>
        <w:t>文件夹下创建一个可执行程序</w:t>
      </w:r>
      <w:r>
        <w:rPr>
          <w:rFonts w:hint="eastAsia"/>
          <w:sz w:val="24"/>
        </w:rPr>
        <w:t>exe(</w:t>
      </w:r>
      <w:r>
        <w:rPr>
          <w:rFonts w:hint="eastAsia"/>
          <w:sz w:val="24"/>
        </w:rPr>
        <w:t>即目标代码</w:t>
      </w:r>
      <w:r>
        <w:rPr>
          <w:rFonts w:hint="eastAsia"/>
          <w:sz w:val="24"/>
        </w:rPr>
        <w:t>)test01_ID.exe</w:t>
      </w:r>
      <w:r>
        <w:rPr>
          <w:rFonts w:hint="eastAsia"/>
          <w:sz w:val="24"/>
        </w:rPr>
        <w:t>文件。</w:t>
      </w:r>
    </w:p>
    <w:p w:rsidR="00AF538B" w:rsidRDefault="00BD4AA0">
      <w:pPr>
        <w:spacing w:line="360" w:lineRule="auto"/>
        <w:ind w:firstLine="420"/>
        <w:rPr>
          <w:color w:val="FF0000"/>
          <w:sz w:val="24"/>
          <w:highlight w:val="yellow"/>
        </w:rPr>
      </w:pPr>
      <w:r>
        <w:rPr>
          <w:rFonts w:hint="eastAsia"/>
          <w:sz w:val="24"/>
        </w:rPr>
        <w:t>常见错误：</w:t>
      </w:r>
      <w:r>
        <w:rPr>
          <w:rFonts w:hint="eastAsia"/>
          <w:color w:val="FF0000"/>
          <w:sz w:val="24"/>
          <w:highlight w:val="yellow"/>
        </w:rPr>
        <w:t>文件名错误上传失败</w:t>
      </w:r>
    </w:p>
    <w:p w:rsidR="00AF538B" w:rsidRDefault="00BD4AA0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1)</w:t>
      </w:r>
      <w:r>
        <w:rPr>
          <w:rFonts w:hint="eastAsia"/>
          <w:sz w:val="24"/>
        </w:rPr>
        <w:t>没有按要求给文件名命名，重新正确命名，</w:t>
      </w:r>
      <w:r>
        <w:rPr>
          <w:rFonts w:hint="eastAsia"/>
          <w:color w:val="FF0000"/>
          <w:sz w:val="24"/>
          <w:highlight w:val="yellow"/>
        </w:rPr>
        <w:t>不要把</w:t>
      </w:r>
      <w:r>
        <w:rPr>
          <w:rFonts w:hint="eastAsia"/>
          <w:color w:val="FF0000"/>
          <w:sz w:val="24"/>
          <w:highlight w:val="yellow"/>
        </w:rPr>
        <w:t>test</w:t>
      </w:r>
      <w:r>
        <w:rPr>
          <w:rFonts w:hint="eastAsia"/>
          <w:color w:val="FF0000"/>
          <w:sz w:val="24"/>
          <w:highlight w:val="yellow"/>
        </w:rPr>
        <w:t>写成</w:t>
      </w:r>
      <w:r>
        <w:rPr>
          <w:rFonts w:hint="eastAsia"/>
          <w:color w:val="FF0000"/>
          <w:sz w:val="24"/>
          <w:highlight w:val="yellow"/>
        </w:rPr>
        <w:t>text</w:t>
      </w:r>
    </w:p>
    <w:p w:rsidR="00AF538B" w:rsidRDefault="00BD4AA0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2)</w:t>
      </w:r>
      <w:r>
        <w:rPr>
          <w:rFonts w:hint="eastAsia"/>
          <w:sz w:val="24"/>
        </w:rPr>
        <w:t>登入平台操作超时会出现如下错误，重新登入既可以。</w:t>
      </w:r>
    </w:p>
    <w:p w:rsidR="00AF538B" w:rsidRDefault="00BD4AA0">
      <w:pPr>
        <w:spacing w:line="360" w:lineRule="auto"/>
        <w:ind w:firstLine="42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3476625" cy="2514600"/>
            <wp:effectExtent l="0" t="0" r="9525" b="0"/>
            <wp:docPr id="16" name="图片 1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1"/>
                    <pic:cNvPicPr>
                      <a:picLocks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38B" w:rsidRDefault="00BD4AA0">
      <w:pPr>
        <w:numPr>
          <w:ilvl w:val="0"/>
          <w:numId w:val="3"/>
        </w:numPr>
        <w:spacing w:line="360" w:lineRule="auto"/>
        <w:rPr>
          <w:sz w:val="24"/>
        </w:rPr>
      </w:pPr>
      <w:r>
        <w:rPr>
          <w:rFonts w:hint="eastAsia"/>
          <w:sz w:val="24"/>
        </w:rPr>
        <w:t>上传目标代码</w:t>
      </w:r>
      <w:r>
        <w:rPr>
          <w:rFonts w:hint="eastAsia"/>
          <w:sz w:val="24"/>
        </w:rPr>
        <w:t>(</w:t>
      </w:r>
      <w:r>
        <w:rPr>
          <w:rFonts w:hint="eastAsia"/>
          <w:sz w:val="24"/>
        </w:rPr>
        <w:t>即编译后生成的</w:t>
      </w:r>
      <w:r>
        <w:rPr>
          <w:rFonts w:hint="eastAsia"/>
          <w:sz w:val="24"/>
        </w:rPr>
        <w:t>exe</w:t>
      </w:r>
      <w:r>
        <w:rPr>
          <w:rFonts w:hint="eastAsia"/>
          <w:sz w:val="24"/>
        </w:rPr>
        <w:t>文件</w:t>
      </w:r>
      <w:r>
        <w:rPr>
          <w:rFonts w:hint="eastAsia"/>
          <w:sz w:val="24"/>
        </w:rPr>
        <w:t>)</w:t>
      </w:r>
    </w:p>
    <w:p w:rsidR="00AF538B" w:rsidRDefault="00BD4AA0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点击相应题目后面目标代码【上传】</w:t>
      </w:r>
      <w:r>
        <w:rPr>
          <w:rFonts w:hint="eastAsia"/>
          <w:sz w:val="24"/>
        </w:rPr>
        <w:t>,</w:t>
      </w:r>
      <w:r>
        <w:rPr>
          <w:rFonts w:hint="eastAsia"/>
          <w:sz w:val="24"/>
        </w:rPr>
        <w:t>找到目标代码文件，提交。</w:t>
      </w:r>
    </w:p>
    <w:p w:rsidR="00AF538B" w:rsidRDefault="00BD4AA0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目标代码大小的上线是</w:t>
      </w:r>
      <w:r>
        <w:rPr>
          <w:rFonts w:hint="eastAsia"/>
          <w:sz w:val="24"/>
        </w:rPr>
        <w:t>9.8m</w:t>
      </w:r>
      <w:r>
        <w:rPr>
          <w:rFonts w:hint="eastAsia"/>
          <w:sz w:val="24"/>
        </w:rPr>
        <w:t>，超过这个大小无法上传，用</w:t>
      </w:r>
      <w:r>
        <w:rPr>
          <w:rFonts w:hint="eastAsia"/>
          <w:sz w:val="24"/>
        </w:rPr>
        <w:t>debug</w:t>
      </w:r>
      <w:r>
        <w:rPr>
          <w:rFonts w:hint="eastAsia"/>
          <w:sz w:val="24"/>
        </w:rPr>
        <w:t>模式编译。</w:t>
      </w:r>
    </w:p>
    <w:p w:rsidR="00AF538B" w:rsidRDefault="00BD4AA0">
      <w:pPr>
        <w:numPr>
          <w:ilvl w:val="0"/>
          <w:numId w:val="3"/>
        </w:numPr>
        <w:spacing w:line="360" w:lineRule="auto"/>
        <w:rPr>
          <w:sz w:val="24"/>
        </w:rPr>
      </w:pPr>
      <w:r>
        <w:rPr>
          <w:rFonts w:hint="eastAsia"/>
          <w:sz w:val="24"/>
        </w:rPr>
        <w:t>提交实验</w:t>
      </w:r>
    </w:p>
    <w:p w:rsidR="00AF538B" w:rsidRDefault="00BD4AA0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正确上传目标文件后，点击提交实验的【提交】，系统后台开始测试程序，状态显示为“正测试”，点击【刷新】，等待后台测试。一般在</w:t>
      </w:r>
      <w:r>
        <w:rPr>
          <w:rFonts w:hint="eastAsia"/>
          <w:sz w:val="24"/>
        </w:rPr>
        <w:t>30</w:t>
      </w:r>
      <w:r>
        <w:rPr>
          <w:rFonts w:hint="eastAsia"/>
          <w:sz w:val="24"/>
        </w:rPr>
        <w:t>秒内完成。</w:t>
      </w:r>
    </w:p>
    <w:p w:rsidR="00AF538B" w:rsidRDefault="00BD4AA0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评分标准：</w:t>
      </w:r>
    </w:p>
    <w:p w:rsidR="00AF538B" w:rsidRDefault="00BD4AA0">
      <w:pPr>
        <w:spacing w:line="360" w:lineRule="auto"/>
        <w:rPr>
          <w:sz w:val="24"/>
        </w:rPr>
      </w:pPr>
      <w:r>
        <w:rPr>
          <w:rFonts w:hint="eastAsia"/>
          <w:sz w:val="24"/>
        </w:rPr>
        <w:lastRenderedPageBreak/>
        <w:t>按时完成：程序在要求时间内完成实验，获得本实验分值满分。</w:t>
      </w:r>
    </w:p>
    <w:p w:rsidR="00AF538B" w:rsidRDefault="00BD4AA0">
      <w:pPr>
        <w:spacing w:line="360" w:lineRule="auto"/>
        <w:rPr>
          <w:sz w:val="24"/>
        </w:rPr>
      </w:pPr>
      <w:r>
        <w:rPr>
          <w:rFonts w:hint="eastAsia"/>
          <w:sz w:val="24"/>
        </w:rPr>
        <w:t>超时完成：程序在要求时间后完成实验，获得本实验分值</w:t>
      </w:r>
      <w:r>
        <w:rPr>
          <w:rFonts w:hint="eastAsia"/>
          <w:sz w:val="24"/>
        </w:rPr>
        <w:t>80%</w:t>
      </w:r>
      <w:r>
        <w:rPr>
          <w:rFonts w:hint="eastAsia"/>
          <w:sz w:val="24"/>
        </w:rPr>
        <w:t>。可以通过完成补充实验来提高总成绩。</w:t>
      </w:r>
    </w:p>
    <w:p w:rsidR="00AF538B" w:rsidRDefault="00BD4AA0">
      <w:pPr>
        <w:numPr>
          <w:ilvl w:val="0"/>
          <w:numId w:val="3"/>
        </w:numPr>
        <w:spacing w:line="360" w:lineRule="auto"/>
        <w:rPr>
          <w:sz w:val="24"/>
        </w:rPr>
      </w:pPr>
      <w:r>
        <w:rPr>
          <w:rFonts w:hint="eastAsia"/>
          <w:sz w:val="24"/>
        </w:rPr>
        <w:t>提交实验，测试未通过</w:t>
      </w:r>
    </w:p>
    <w:p w:rsidR="00AF538B" w:rsidRDefault="00BD4AA0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如果提交实验后测试没有通过，根据错误提示进行相应修改，重新编译重新上传目标代码。</w:t>
      </w:r>
    </w:p>
    <w:p w:rsidR="00AF538B" w:rsidRDefault="00BD4AA0">
      <w:pPr>
        <w:numPr>
          <w:ilvl w:val="0"/>
          <w:numId w:val="3"/>
        </w:numPr>
        <w:spacing w:line="360" w:lineRule="auto"/>
        <w:rPr>
          <w:sz w:val="24"/>
        </w:rPr>
      </w:pPr>
      <w:r>
        <w:rPr>
          <w:rFonts w:hint="eastAsia"/>
          <w:sz w:val="24"/>
        </w:rPr>
        <w:t>运行结果</w:t>
      </w:r>
    </w:p>
    <w:p w:rsidR="00AF538B" w:rsidRDefault="00BD4AA0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显示上传程序运行出错的测试用例的输出结果。这里仅仅显示所有</w:t>
      </w:r>
      <w:proofErr w:type="spellStart"/>
      <w:r>
        <w:rPr>
          <w:rFonts w:hint="eastAsia"/>
          <w:sz w:val="24"/>
        </w:rPr>
        <w:t>cout</w:t>
      </w:r>
      <w:proofErr w:type="spellEnd"/>
      <w:r>
        <w:rPr>
          <w:rFonts w:hint="eastAsia"/>
          <w:sz w:val="24"/>
        </w:rPr>
        <w:t>内容，输入内容不在这是显示。因为屏幕空间限制，最多显示</w:t>
      </w:r>
      <w:r>
        <w:rPr>
          <w:rFonts w:hint="eastAsia"/>
          <w:sz w:val="24"/>
        </w:rPr>
        <w:t>20</w:t>
      </w:r>
      <w:r>
        <w:rPr>
          <w:rFonts w:hint="eastAsia"/>
          <w:sz w:val="24"/>
        </w:rPr>
        <w:t>行，每行最多</w:t>
      </w:r>
      <w:r>
        <w:rPr>
          <w:rFonts w:hint="eastAsia"/>
          <w:sz w:val="24"/>
        </w:rPr>
        <w:t>60</w:t>
      </w:r>
      <w:r>
        <w:rPr>
          <w:rFonts w:hint="eastAsia"/>
          <w:sz w:val="24"/>
        </w:rPr>
        <w:t>字符，多出的省略不显示。但从省略显示出来的结果，基本能确定你的程序错误。</w:t>
      </w:r>
    </w:p>
    <w:p w:rsidR="00AF538B" w:rsidRDefault="00AF538B">
      <w:pPr>
        <w:spacing w:line="360" w:lineRule="auto"/>
        <w:ind w:firstLine="420"/>
        <w:rPr>
          <w:sz w:val="24"/>
        </w:rPr>
      </w:pPr>
    </w:p>
    <w:p w:rsidR="00AF538B" w:rsidRDefault="00BD4AA0">
      <w:pPr>
        <w:pStyle w:val="2"/>
        <w:numPr>
          <w:ilvl w:val="0"/>
          <w:numId w:val="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常见错误及其解决办法</w:t>
      </w:r>
    </w:p>
    <w:p w:rsidR="00AF538B" w:rsidRDefault="00BD4AA0">
      <w:pPr>
        <w:spacing w:line="360" w:lineRule="auto"/>
        <w:ind w:left="709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特别提醒：每次修改错误之后，一定要重新上传目标代码、并且要确保你上传的是重新编译的源代码。</w:t>
      </w:r>
    </w:p>
    <w:p w:rsidR="00AF538B" w:rsidRDefault="00BD4AA0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注意：错误描述是系统自动给出的错误判断，因此不一定准确。</w:t>
      </w:r>
    </w:p>
    <w:p w:rsidR="00AF538B" w:rsidRDefault="00BD4AA0">
      <w:pPr>
        <w:spacing w:line="360" w:lineRule="auto"/>
        <w:ind w:firstLine="420"/>
        <w:rPr>
          <w:sz w:val="24"/>
        </w:rPr>
      </w:pPr>
      <w:r>
        <w:rPr>
          <w:rFonts w:hint="eastAsia"/>
          <w:color w:val="FF0000"/>
          <w:sz w:val="24"/>
        </w:rPr>
        <w:t>出现错误后，再等待</w:t>
      </w:r>
      <w:r>
        <w:rPr>
          <w:rFonts w:hint="eastAsia"/>
          <w:color w:val="FF0000"/>
          <w:sz w:val="24"/>
        </w:rPr>
        <w:t>1</w:t>
      </w:r>
      <w:r>
        <w:rPr>
          <w:rFonts w:hint="eastAsia"/>
          <w:color w:val="FF0000"/>
          <w:sz w:val="24"/>
        </w:rPr>
        <w:t>分钟后，可以再一次点击刷新功能，错误描述中可能会看到“老师提示：……”，这是后台老师人工给出的更加准确的错误描述。如果修改好了，系统错误描述发生变化了，由于老师可能不会及时删除人工错误提示，这个时候可以忽略老师提示了。更多问题私信</w:t>
      </w:r>
      <w:r>
        <w:rPr>
          <w:rFonts w:hint="eastAsia"/>
          <w:color w:val="FF0000"/>
          <w:sz w:val="24"/>
        </w:rPr>
        <w:t>QQ</w:t>
      </w:r>
      <w:r>
        <w:rPr>
          <w:rFonts w:hint="eastAsia"/>
          <w:color w:val="FF0000"/>
          <w:sz w:val="24"/>
        </w:rPr>
        <w:t>群李老师。</w:t>
      </w:r>
    </w:p>
    <w:p w:rsidR="00AF538B" w:rsidRDefault="00BD4AA0">
      <w:pPr>
        <w:numPr>
          <w:ilvl w:val="1"/>
          <w:numId w:val="4"/>
        </w:num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结果错误</w:t>
      </w:r>
    </w:p>
    <w:p w:rsidR="00AF538B" w:rsidRDefault="00BD4AA0">
      <w:pPr>
        <w:spacing w:line="360" w:lineRule="auto"/>
        <w:ind w:left="1069" w:firstLine="191"/>
        <w:jc w:val="left"/>
        <w:rPr>
          <w:sz w:val="24"/>
        </w:rPr>
      </w:pPr>
      <w:r>
        <w:rPr>
          <w:rFonts w:hint="eastAsia"/>
          <w:sz w:val="24"/>
        </w:rPr>
        <w:t>测试某个用例时，运行的结果和答案不一样。</w:t>
      </w:r>
    </w:p>
    <w:p w:rsidR="00AF538B" w:rsidRDefault="00BD4AA0">
      <w:pPr>
        <w:spacing w:line="360" w:lineRule="auto"/>
        <w:ind w:left="1069" w:firstLine="191"/>
        <w:jc w:val="left"/>
        <w:rPr>
          <w:sz w:val="24"/>
        </w:rPr>
      </w:pPr>
      <w:r>
        <w:rPr>
          <w:rFonts w:hint="eastAsia"/>
          <w:sz w:val="24"/>
        </w:rPr>
        <w:t>解决办法，运行自己程序，输入错误用例的输入数据，查看运行结果，和大纲上截图进行仔细对比，找到不同之处，然后在程序寻找引起错误的原因。</w:t>
      </w:r>
    </w:p>
    <w:p w:rsidR="00AF538B" w:rsidRDefault="00BD4AA0">
      <w:pPr>
        <w:spacing w:line="360" w:lineRule="auto"/>
        <w:ind w:left="1069" w:firstLine="191"/>
        <w:jc w:val="left"/>
        <w:rPr>
          <w:sz w:val="24"/>
        </w:rPr>
      </w:pPr>
      <w:r>
        <w:rPr>
          <w:rFonts w:hint="eastAsia"/>
          <w:sz w:val="24"/>
        </w:rPr>
        <w:t>例如“测试用例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时结果错误或者格式错误”，就用测试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测试程序，对比大纲寻找错误，对于用例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，也可能是格式错误，多空格，多逗号等。</w:t>
      </w:r>
    </w:p>
    <w:p w:rsidR="00AF538B" w:rsidRDefault="00BD4AA0">
      <w:pPr>
        <w:spacing w:line="360" w:lineRule="auto"/>
        <w:ind w:left="1069" w:firstLine="191"/>
        <w:jc w:val="left"/>
        <w:rPr>
          <w:sz w:val="24"/>
        </w:rPr>
      </w:pPr>
      <w:r>
        <w:rPr>
          <w:rFonts w:hint="eastAsia"/>
          <w:sz w:val="24"/>
        </w:rPr>
        <w:t>例如“测试用例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时结果错误”，就用测试用例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测试程序，对比</w:t>
      </w:r>
      <w:r>
        <w:rPr>
          <w:rFonts w:hint="eastAsia"/>
          <w:sz w:val="24"/>
        </w:rPr>
        <w:lastRenderedPageBreak/>
        <w:t>大纲结果，寻找错误。</w:t>
      </w:r>
    </w:p>
    <w:p w:rsidR="00AF538B" w:rsidRDefault="00BD4AA0">
      <w:pPr>
        <w:spacing w:line="360" w:lineRule="auto"/>
        <w:ind w:left="1069"/>
        <w:rPr>
          <w:sz w:val="24"/>
        </w:rPr>
      </w:pPr>
      <w:r>
        <w:rPr>
          <w:rFonts w:hint="eastAsia"/>
          <w:color w:val="FF0000"/>
          <w:sz w:val="24"/>
        </w:rPr>
        <w:t>不要轻易怀疑平台</w:t>
      </w:r>
      <w:r>
        <w:rPr>
          <w:rFonts w:hint="eastAsia"/>
          <w:sz w:val="24"/>
        </w:rPr>
        <w:t>，如果显示结果错误，一定是你的程序错了，只是你不知道你的程序错在哪里了。</w:t>
      </w:r>
    </w:p>
    <w:p w:rsidR="00AF538B" w:rsidRDefault="00BD4AA0">
      <w:pPr>
        <w:spacing w:line="360" w:lineRule="auto"/>
        <w:ind w:left="1069"/>
        <w:rPr>
          <w:sz w:val="24"/>
        </w:rPr>
      </w:pPr>
      <w:r>
        <w:rPr>
          <w:rFonts w:hint="eastAsia"/>
          <w:sz w:val="24"/>
        </w:rPr>
        <w:t>经验提醒：</w:t>
      </w:r>
    </w:p>
    <w:p w:rsidR="00AF538B" w:rsidRDefault="00BD4AA0">
      <w:pPr>
        <w:spacing w:line="360" w:lineRule="auto"/>
        <w:ind w:left="1069"/>
        <w:rPr>
          <w:sz w:val="24"/>
        </w:rPr>
      </w:pPr>
      <w:r>
        <w:rPr>
          <w:rFonts w:hint="eastAsia"/>
          <w:sz w:val="24"/>
        </w:rPr>
        <w:t>不要轻易怀疑实验平台和答案，特别是工作以后更要记住一句经验之谈，</w:t>
      </w:r>
      <w:r>
        <w:rPr>
          <w:rFonts w:hint="eastAsia"/>
          <w:color w:val="FF0000"/>
          <w:sz w:val="24"/>
        </w:rPr>
        <w:t>“一定是你错了，只是不知道自己错在哪里了，越是找不到的错误，越是你认为不会犯的错误”</w:t>
      </w:r>
      <w:r>
        <w:rPr>
          <w:rFonts w:hint="eastAsia"/>
          <w:sz w:val="24"/>
        </w:rPr>
        <w:t>。</w:t>
      </w:r>
    </w:p>
    <w:p w:rsidR="00AF538B" w:rsidRDefault="00BD4AA0">
      <w:pPr>
        <w:numPr>
          <w:ilvl w:val="1"/>
          <w:numId w:val="4"/>
        </w:num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格式错误</w:t>
      </w:r>
    </w:p>
    <w:p w:rsidR="00AF538B" w:rsidRDefault="00BD4AA0">
      <w:pPr>
        <w:spacing w:line="360" w:lineRule="auto"/>
        <w:ind w:left="1069"/>
        <w:jc w:val="left"/>
        <w:rPr>
          <w:sz w:val="24"/>
        </w:rPr>
      </w:pPr>
      <w:r>
        <w:rPr>
          <w:rFonts w:hint="eastAsia"/>
          <w:sz w:val="24"/>
        </w:rPr>
        <w:t>你的程序输出结果中缺少</w:t>
      </w:r>
      <w:r>
        <w:rPr>
          <w:rFonts w:hint="eastAsia"/>
          <w:sz w:val="24"/>
        </w:rPr>
        <w:t>input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output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end</w:t>
      </w:r>
      <w:r>
        <w:rPr>
          <w:rFonts w:hint="eastAsia"/>
          <w:sz w:val="24"/>
        </w:rPr>
        <w:t>三个关键字或者拼写错误，错误的写成</w:t>
      </w:r>
      <w:proofErr w:type="spellStart"/>
      <w:r>
        <w:rPr>
          <w:rFonts w:hint="eastAsia"/>
          <w:sz w:val="24"/>
        </w:rPr>
        <w:t>iniput</w:t>
      </w:r>
      <w:proofErr w:type="spellEnd"/>
      <w:r>
        <w:rPr>
          <w:rFonts w:hint="eastAsia"/>
          <w:sz w:val="24"/>
        </w:rPr>
        <w:t>、</w:t>
      </w:r>
      <w:proofErr w:type="spellStart"/>
      <w:r>
        <w:rPr>
          <w:rFonts w:hint="eastAsia"/>
          <w:sz w:val="24"/>
        </w:rPr>
        <w:t>intput</w:t>
      </w:r>
      <w:proofErr w:type="spellEnd"/>
      <w:r>
        <w:rPr>
          <w:rFonts w:hint="eastAsia"/>
          <w:sz w:val="24"/>
        </w:rPr>
        <w:t>、</w:t>
      </w:r>
      <w:proofErr w:type="spellStart"/>
      <w:r>
        <w:rPr>
          <w:rFonts w:hint="eastAsia"/>
          <w:sz w:val="24"/>
        </w:rPr>
        <w:t>ouput</w:t>
      </w:r>
      <w:proofErr w:type="spellEnd"/>
      <w:r>
        <w:rPr>
          <w:rFonts w:hint="eastAsia"/>
          <w:sz w:val="24"/>
        </w:rPr>
        <w:t>、</w:t>
      </w:r>
      <w:r>
        <w:rPr>
          <w:rFonts w:hint="eastAsia"/>
          <w:sz w:val="24"/>
        </w:rPr>
        <w:t>and</w:t>
      </w:r>
      <w:r>
        <w:rPr>
          <w:rFonts w:hint="eastAsia"/>
          <w:sz w:val="24"/>
        </w:rPr>
        <w:t>、</w:t>
      </w:r>
      <w:proofErr w:type="spellStart"/>
      <w:r>
        <w:rPr>
          <w:rFonts w:hint="eastAsia"/>
          <w:sz w:val="24"/>
        </w:rPr>
        <w:t>iuput</w:t>
      </w:r>
      <w:proofErr w:type="spellEnd"/>
      <w:r>
        <w:rPr>
          <w:rFonts w:hint="eastAsia"/>
          <w:sz w:val="24"/>
        </w:rPr>
        <w:t>等对比截图，或者缺少换行，将三个关键字和别的内容连在一行输出了，检查你的程序运行结果和截</w:t>
      </w:r>
      <w:proofErr w:type="gramStart"/>
      <w:r>
        <w:rPr>
          <w:rFonts w:hint="eastAsia"/>
          <w:sz w:val="24"/>
        </w:rPr>
        <w:t>图是否</w:t>
      </w:r>
      <w:proofErr w:type="gramEnd"/>
      <w:r>
        <w:rPr>
          <w:rFonts w:hint="eastAsia"/>
          <w:sz w:val="24"/>
        </w:rPr>
        <w:t>完全一致。</w:t>
      </w:r>
    </w:p>
    <w:p w:rsidR="00AF538B" w:rsidRDefault="00BD4AA0">
      <w:pPr>
        <w:numPr>
          <w:ilvl w:val="1"/>
          <w:numId w:val="4"/>
        </w:num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运行错误</w:t>
      </w:r>
    </w:p>
    <w:p w:rsidR="00AF538B" w:rsidRDefault="00BD4AA0">
      <w:pPr>
        <w:spacing w:line="360" w:lineRule="auto"/>
        <w:ind w:left="1069"/>
        <w:jc w:val="left"/>
        <w:rPr>
          <w:sz w:val="24"/>
        </w:rPr>
      </w:pPr>
      <w:r>
        <w:rPr>
          <w:rFonts w:hint="eastAsia"/>
          <w:sz w:val="24"/>
        </w:rPr>
        <w:t>运行错误分为两种情况，测试用例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时不能正常退出和测试用例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及其之后用例不能正常退出</w:t>
      </w:r>
    </w:p>
    <w:p w:rsidR="00AF538B" w:rsidRDefault="00BD4AA0">
      <w:pPr>
        <w:spacing w:line="360" w:lineRule="auto"/>
        <w:ind w:left="1069"/>
        <w:jc w:val="left"/>
        <w:rPr>
          <w:sz w:val="24"/>
        </w:rPr>
      </w:pPr>
      <w:r>
        <w:rPr>
          <w:rFonts w:hint="eastAsia"/>
          <w:sz w:val="24"/>
        </w:rPr>
        <w:t>对于测试用例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及其之后用例不能正常退出，可能如下原因</w:t>
      </w:r>
    </w:p>
    <w:p w:rsidR="00AF538B" w:rsidRDefault="00BD4AA0">
      <w:pPr>
        <w:spacing w:line="360" w:lineRule="auto"/>
        <w:ind w:left="1069"/>
        <w:jc w:val="left"/>
        <w:rPr>
          <w:sz w:val="24"/>
        </w:rPr>
      </w:pPr>
      <w:r>
        <w:rPr>
          <w:rFonts w:hint="eastAsia"/>
          <w:sz w:val="24"/>
        </w:rPr>
        <w:t>输入测试用例后，程序可能死循环而无法正常退出。</w:t>
      </w:r>
    </w:p>
    <w:p w:rsidR="00AF538B" w:rsidRDefault="00BD4AA0">
      <w:pPr>
        <w:spacing w:line="360" w:lineRule="auto"/>
        <w:ind w:left="1069"/>
        <w:jc w:val="left"/>
        <w:rPr>
          <w:sz w:val="24"/>
        </w:rPr>
      </w:pPr>
      <w:r>
        <w:rPr>
          <w:rFonts w:hint="eastAsia"/>
          <w:sz w:val="24"/>
        </w:rPr>
        <w:t>对于测试用例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不能正常退出，可能原因</w:t>
      </w:r>
    </w:p>
    <w:p w:rsidR="00AF538B" w:rsidRDefault="00BD4AA0">
      <w:pPr>
        <w:spacing w:line="360" w:lineRule="auto"/>
        <w:ind w:left="1069"/>
        <w:jc w:val="left"/>
        <w:rPr>
          <w:sz w:val="24"/>
        </w:rPr>
      </w:pPr>
      <w:r>
        <w:rPr>
          <w:rFonts w:hint="eastAsia"/>
          <w:sz w:val="24"/>
        </w:rPr>
        <w:t>1.</w:t>
      </w:r>
      <w:r>
        <w:rPr>
          <w:rFonts w:hint="eastAsia"/>
          <w:sz w:val="24"/>
        </w:rPr>
        <w:t>目标程序离开你的语言环境，无法独立运行，重新设置编译选择，重新编译，重新上传。</w:t>
      </w:r>
    </w:p>
    <w:p w:rsidR="00AF538B" w:rsidRDefault="00BD4AA0">
      <w:pPr>
        <w:spacing w:line="360" w:lineRule="auto"/>
        <w:ind w:left="1069"/>
        <w:jc w:val="left"/>
        <w:rPr>
          <w:sz w:val="24"/>
        </w:rPr>
      </w:pPr>
      <w:r>
        <w:rPr>
          <w:rFonts w:hint="eastAsia"/>
          <w:sz w:val="24"/>
        </w:rPr>
        <w:t>2.</w:t>
      </w:r>
      <w:r>
        <w:rPr>
          <w:rFonts w:hint="eastAsia"/>
          <w:sz w:val="24"/>
        </w:rPr>
        <w:t>输入特殊测试用例，你的程序无法正常运行，非正常退出，或者死循环，测试更多例子，排除程序错误。</w:t>
      </w:r>
    </w:p>
    <w:p w:rsidR="00AF538B" w:rsidRDefault="00BD4AA0">
      <w:pPr>
        <w:spacing w:line="360" w:lineRule="auto"/>
        <w:ind w:left="1069"/>
        <w:jc w:val="left"/>
        <w:rPr>
          <w:sz w:val="24"/>
        </w:rPr>
      </w:pPr>
      <w:r>
        <w:rPr>
          <w:rFonts w:hint="eastAsia"/>
          <w:sz w:val="24"/>
        </w:rPr>
        <w:t>运行错误还可以通过编译模式，换换其他编译模式：</w:t>
      </w:r>
    </w:p>
    <w:p w:rsidR="00AF538B" w:rsidRDefault="00BD4AA0">
      <w:pPr>
        <w:spacing w:line="360" w:lineRule="auto"/>
        <w:ind w:left="1069"/>
        <w:jc w:val="left"/>
        <w:rPr>
          <w:sz w:val="24"/>
        </w:rPr>
      </w:pPr>
      <w:r>
        <w:rPr>
          <w:rFonts w:hint="eastAsia"/>
          <w:sz w:val="24"/>
        </w:rPr>
        <w:t>1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64</w:t>
      </w:r>
      <w:r>
        <w:rPr>
          <w:rFonts w:hint="eastAsia"/>
          <w:sz w:val="24"/>
        </w:rPr>
        <w:t>位</w:t>
      </w:r>
      <w:r>
        <w:rPr>
          <w:rFonts w:hint="eastAsia"/>
          <w:sz w:val="24"/>
        </w:rPr>
        <w:t>debug</w:t>
      </w:r>
      <w:r>
        <w:rPr>
          <w:rFonts w:hint="eastAsia"/>
          <w:sz w:val="24"/>
        </w:rPr>
        <w:t>模式</w:t>
      </w:r>
    </w:p>
    <w:p w:rsidR="00AF538B" w:rsidRDefault="00BD4AA0">
      <w:pPr>
        <w:spacing w:line="360" w:lineRule="auto"/>
        <w:ind w:left="1069"/>
        <w:jc w:val="left"/>
        <w:rPr>
          <w:sz w:val="24"/>
        </w:rPr>
      </w:pPr>
      <w:r>
        <w:rPr>
          <w:rFonts w:hint="eastAsia"/>
          <w:sz w:val="24"/>
        </w:rPr>
        <w:t>2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64</w:t>
      </w:r>
      <w:r>
        <w:rPr>
          <w:rFonts w:hint="eastAsia"/>
          <w:sz w:val="24"/>
        </w:rPr>
        <w:t>位</w:t>
      </w:r>
      <w:r>
        <w:rPr>
          <w:rFonts w:hint="eastAsia"/>
          <w:sz w:val="24"/>
        </w:rPr>
        <w:t xml:space="preserve"> release</w:t>
      </w:r>
      <w:r>
        <w:rPr>
          <w:rFonts w:hint="eastAsia"/>
          <w:sz w:val="24"/>
        </w:rPr>
        <w:t>模式</w:t>
      </w:r>
    </w:p>
    <w:p w:rsidR="00AF538B" w:rsidRDefault="00BD4AA0">
      <w:pPr>
        <w:spacing w:line="360" w:lineRule="auto"/>
        <w:ind w:left="1069"/>
        <w:jc w:val="left"/>
        <w:rPr>
          <w:sz w:val="24"/>
        </w:rPr>
      </w:pPr>
      <w:r>
        <w:rPr>
          <w:rFonts w:hint="eastAsia"/>
          <w:sz w:val="24"/>
        </w:rPr>
        <w:t>3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32</w:t>
      </w:r>
      <w:r>
        <w:rPr>
          <w:rFonts w:hint="eastAsia"/>
          <w:sz w:val="24"/>
        </w:rPr>
        <w:t>位</w:t>
      </w:r>
      <w:r>
        <w:rPr>
          <w:rFonts w:hint="eastAsia"/>
          <w:sz w:val="24"/>
        </w:rPr>
        <w:t xml:space="preserve"> debug</w:t>
      </w:r>
      <w:r>
        <w:rPr>
          <w:rFonts w:hint="eastAsia"/>
          <w:sz w:val="24"/>
        </w:rPr>
        <w:t>模式</w:t>
      </w:r>
    </w:p>
    <w:p w:rsidR="00AF538B" w:rsidRDefault="00BD4AA0">
      <w:pPr>
        <w:spacing w:line="360" w:lineRule="auto"/>
        <w:ind w:left="1069"/>
        <w:jc w:val="left"/>
        <w:rPr>
          <w:sz w:val="24"/>
        </w:rPr>
      </w:pPr>
      <w:r>
        <w:rPr>
          <w:rFonts w:hint="eastAsia"/>
          <w:sz w:val="24"/>
        </w:rPr>
        <w:t>4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32</w:t>
      </w:r>
      <w:r>
        <w:rPr>
          <w:rFonts w:hint="eastAsia"/>
          <w:sz w:val="24"/>
        </w:rPr>
        <w:t>位</w:t>
      </w:r>
      <w:r>
        <w:rPr>
          <w:rFonts w:hint="eastAsia"/>
          <w:sz w:val="24"/>
        </w:rPr>
        <w:t xml:space="preserve"> release</w:t>
      </w:r>
      <w:r>
        <w:rPr>
          <w:rFonts w:hint="eastAsia"/>
          <w:sz w:val="24"/>
        </w:rPr>
        <w:t>模式</w:t>
      </w:r>
    </w:p>
    <w:p w:rsidR="00AF538B" w:rsidRDefault="00BD4AA0">
      <w:pPr>
        <w:numPr>
          <w:ilvl w:val="1"/>
          <w:numId w:val="4"/>
        </w:num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源代码错</w:t>
      </w:r>
    </w:p>
    <w:p w:rsidR="00AF538B" w:rsidRDefault="00BD4AA0">
      <w:pPr>
        <w:spacing w:line="360" w:lineRule="auto"/>
        <w:ind w:left="1069"/>
        <w:jc w:val="left"/>
        <w:rPr>
          <w:sz w:val="24"/>
        </w:rPr>
      </w:pPr>
      <w:r>
        <w:rPr>
          <w:rFonts w:hint="eastAsia"/>
          <w:sz w:val="24"/>
        </w:rPr>
        <w:t>目前平台不能识别</w:t>
      </w:r>
      <w:proofErr w:type="spellStart"/>
      <w:r>
        <w:rPr>
          <w:rFonts w:hint="eastAsia"/>
          <w:sz w:val="24"/>
        </w:rPr>
        <w:t>unicode</w:t>
      </w:r>
      <w:proofErr w:type="spellEnd"/>
      <w:r>
        <w:rPr>
          <w:rFonts w:hint="eastAsia"/>
          <w:sz w:val="24"/>
        </w:rPr>
        <w:t>编码，只能识别</w:t>
      </w:r>
      <w:proofErr w:type="spellStart"/>
      <w:r>
        <w:rPr>
          <w:rFonts w:hint="eastAsia"/>
          <w:sz w:val="24"/>
        </w:rPr>
        <w:t>ansi</w:t>
      </w:r>
      <w:proofErr w:type="spellEnd"/>
      <w:r>
        <w:rPr>
          <w:rFonts w:hint="eastAsia"/>
          <w:sz w:val="24"/>
        </w:rPr>
        <w:t>编码的源程序，这样</w:t>
      </w:r>
      <w:r>
        <w:rPr>
          <w:rFonts w:hint="eastAsia"/>
          <w:sz w:val="24"/>
        </w:rPr>
        <w:lastRenderedPageBreak/>
        <w:t>情况可以通过系统附件中的记事本或者</w:t>
      </w:r>
      <w:r>
        <w:rPr>
          <w:rFonts w:hint="eastAsia"/>
          <w:sz w:val="24"/>
        </w:rPr>
        <w:t>word</w:t>
      </w:r>
      <w:r>
        <w:rPr>
          <w:rFonts w:hint="eastAsia"/>
          <w:sz w:val="24"/>
        </w:rPr>
        <w:t>等软件，将源程序另存为</w:t>
      </w:r>
      <w:proofErr w:type="spellStart"/>
      <w:r>
        <w:rPr>
          <w:rFonts w:hint="eastAsia"/>
          <w:sz w:val="24"/>
        </w:rPr>
        <w:t>ansi</w:t>
      </w:r>
      <w:proofErr w:type="spellEnd"/>
      <w:r>
        <w:rPr>
          <w:rFonts w:hint="eastAsia"/>
          <w:sz w:val="24"/>
        </w:rPr>
        <w:t>编码格式，然后重新上传源代码，</w:t>
      </w:r>
      <w:proofErr w:type="gramStart"/>
      <w:r>
        <w:rPr>
          <w:rFonts w:hint="eastAsia"/>
          <w:sz w:val="24"/>
        </w:rPr>
        <w:t>另存的</w:t>
      </w:r>
      <w:proofErr w:type="gramEnd"/>
      <w:r>
        <w:rPr>
          <w:rFonts w:hint="eastAsia"/>
          <w:sz w:val="24"/>
        </w:rPr>
        <w:t>操作画面如下：</w:t>
      </w:r>
    </w:p>
    <w:p w:rsidR="00AF538B" w:rsidRDefault="00BD4AA0">
      <w:pPr>
        <w:spacing w:line="360" w:lineRule="auto"/>
        <w:ind w:left="1069"/>
        <w:jc w:val="left"/>
        <w:rPr>
          <w:rFonts w:eastAsia="黑体"/>
          <w:bCs/>
          <w:sz w:val="24"/>
        </w:rPr>
      </w:pPr>
      <w:r>
        <w:rPr>
          <w:rFonts w:eastAsia="黑体" w:hint="eastAsia"/>
          <w:bCs/>
          <w:noProof/>
          <w:sz w:val="24"/>
        </w:rPr>
        <w:drawing>
          <wp:inline distT="0" distB="0" distL="0" distR="0">
            <wp:extent cx="5276850" cy="3257550"/>
            <wp:effectExtent l="0" t="0" r="0" b="0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38B" w:rsidRDefault="00AF538B">
      <w:pPr>
        <w:spacing w:line="360" w:lineRule="auto"/>
        <w:ind w:left="1069"/>
        <w:jc w:val="left"/>
        <w:rPr>
          <w:sz w:val="24"/>
        </w:rPr>
      </w:pPr>
    </w:p>
    <w:p w:rsidR="00AF538B" w:rsidRDefault="00BD4AA0">
      <w:pPr>
        <w:numPr>
          <w:ilvl w:val="1"/>
          <w:numId w:val="4"/>
        </w:num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输入错误</w:t>
      </w:r>
    </w:p>
    <w:p w:rsidR="00AF538B" w:rsidRDefault="00BD4AA0">
      <w:pPr>
        <w:spacing w:line="360" w:lineRule="auto"/>
        <w:ind w:left="1069"/>
        <w:jc w:val="left"/>
        <w:rPr>
          <w:sz w:val="24"/>
        </w:rPr>
      </w:pPr>
      <w:r>
        <w:rPr>
          <w:rFonts w:hint="eastAsia"/>
          <w:sz w:val="24"/>
        </w:rPr>
        <w:t>程序中使用</w:t>
      </w:r>
      <w:proofErr w:type="spellStart"/>
      <w:r>
        <w:rPr>
          <w:rFonts w:hint="eastAsia"/>
          <w:sz w:val="24"/>
        </w:rPr>
        <w:t>getch</w:t>
      </w:r>
      <w:proofErr w:type="spellEnd"/>
      <w:r>
        <w:rPr>
          <w:rFonts w:hint="eastAsia"/>
          <w:sz w:val="24"/>
        </w:rPr>
        <w:t>()</w:t>
      </w:r>
      <w:r>
        <w:rPr>
          <w:rFonts w:hint="eastAsia"/>
          <w:sz w:val="24"/>
        </w:rPr>
        <w:t>、</w:t>
      </w:r>
      <w:proofErr w:type="spellStart"/>
      <w:r>
        <w:rPr>
          <w:rFonts w:hint="eastAsia"/>
          <w:sz w:val="24"/>
        </w:rPr>
        <w:t>getchar</w:t>
      </w:r>
      <w:proofErr w:type="spellEnd"/>
      <w:r>
        <w:rPr>
          <w:rFonts w:hint="eastAsia"/>
          <w:sz w:val="24"/>
        </w:rPr>
        <w:t>()</w:t>
      </w:r>
      <w:r>
        <w:rPr>
          <w:rFonts w:hint="eastAsia"/>
          <w:sz w:val="24"/>
        </w:rPr>
        <w:t>、</w:t>
      </w:r>
      <w:proofErr w:type="spellStart"/>
      <w:r>
        <w:rPr>
          <w:rFonts w:hint="eastAsia"/>
          <w:sz w:val="24"/>
        </w:rPr>
        <w:t>cin.get</w:t>
      </w:r>
      <w:proofErr w:type="spellEnd"/>
      <w:r>
        <w:rPr>
          <w:rFonts w:hint="eastAsia"/>
          <w:sz w:val="24"/>
        </w:rPr>
        <w:t>()</w:t>
      </w:r>
      <w:r>
        <w:rPr>
          <w:rFonts w:hint="eastAsia"/>
          <w:sz w:val="24"/>
        </w:rPr>
        <w:t>、</w:t>
      </w:r>
      <w:proofErr w:type="spellStart"/>
      <w:r>
        <w:rPr>
          <w:rFonts w:hint="eastAsia"/>
          <w:sz w:val="24"/>
        </w:rPr>
        <w:t>putchar</w:t>
      </w:r>
      <w:proofErr w:type="spellEnd"/>
      <w:r>
        <w:rPr>
          <w:rFonts w:hint="eastAsia"/>
          <w:sz w:val="24"/>
        </w:rPr>
        <w:t>()</w:t>
      </w:r>
      <w:r>
        <w:rPr>
          <w:rFonts w:hint="eastAsia"/>
          <w:sz w:val="24"/>
        </w:rPr>
        <w:t>函数，</w:t>
      </w:r>
      <w:proofErr w:type="gramStart"/>
      <w:r>
        <w:rPr>
          <w:rFonts w:hint="eastAsia"/>
          <w:sz w:val="24"/>
        </w:rPr>
        <w:t>请修改</w:t>
      </w:r>
      <w:proofErr w:type="gramEnd"/>
      <w:r>
        <w:rPr>
          <w:rFonts w:hint="eastAsia"/>
          <w:sz w:val="24"/>
        </w:rPr>
        <w:t>成输入输出数据采用标准输入输出方式“</w:t>
      </w:r>
      <w:proofErr w:type="spellStart"/>
      <w:r>
        <w:rPr>
          <w:rFonts w:hint="eastAsia"/>
          <w:sz w:val="24"/>
        </w:rPr>
        <w:t>cin</w:t>
      </w:r>
      <w:proofErr w:type="spellEnd"/>
      <w:r>
        <w:rPr>
          <w:rFonts w:hint="eastAsia"/>
          <w:sz w:val="24"/>
        </w:rPr>
        <w:t>&gt;&gt;</w:t>
      </w:r>
      <w:r>
        <w:rPr>
          <w:rFonts w:hint="eastAsia"/>
          <w:sz w:val="24"/>
        </w:rPr>
        <w:t>、</w:t>
      </w:r>
      <w:proofErr w:type="spellStart"/>
      <w:r>
        <w:rPr>
          <w:rFonts w:hint="eastAsia"/>
          <w:sz w:val="24"/>
        </w:rPr>
        <w:t>cout</w:t>
      </w:r>
      <w:proofErr w:type="spellEnd"/>
      <w:r>
        <w:rPr>
          <w:rFonts w:hint="eastAsia"/>
          <w:sz w:val="24"/>
        </w:rPr>
        <w:t>&lt;&lt;</w:t>
      </w:r>
      <w:r>
        <w:rPr>
          <w:rFonts w:hint="eastAsia"/>
          <w:sz w:val="24"/>
        </w:rPr>
        <w:t>”。</w:t>
      </w:r>
    </w:p>
    <w:p w:rsidR="00AF538B" w:rsidRDefault="00BD4AA0">
      <w:pPr>
        <w:numPr>
          <w:ilvl w:val="1"/>
          <w:numId w:val="4"/>
        </w:num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代码未变</w:t>
      </w:r>
    </w:p>
    <w:p w:rsidR="00AF538B" w:rsidRDefault="00BD4AA0">
      <w:pPr>
        <w:spacing w:line="360" w:lineRule="auto"/>
        <w:ind w:left="420" w:firstLine="420"/>
        <w:jc w:val="left"/>
        <w:rPr>
          <w:sz w:val="24"/>
        </w:rPr>
      </w:pPr>
      <w:r>
        <w:rPr>
          <w:rFonts w:hint="eastAsia"/>
          <w:sz w:val="24"/>
        </w:rPr>
        <w:t>最后上传的目标代码或者源代码和</w:t>
      </w:r>
      <w:proofErr w:type="gramStart"/>
      <w:r>
        <w:rPr>
          <w:rFonts w:hint="eastAsia"/>
          <w:sz w:val="24"/>
        </w:rPr>
        <w:t>上次上</w:t>
      </w:r>
      <w:proofErr w:type="gramEnd"/>
      <w:r>
        <w:rPr>
          <w:rFonts w:hint="eastAsia"/>
          <w:sz w:val="24"/>
        </w:rPr>
        <w:t>传的完全一样，可能原因是上传的不是最新的目标代码或者源代码，而是把一个旧的代码反复上传两次。</w:t>
      </w:r>
    </w:p>
    <w:p w:rsidR="00AF538B" w:rsidRDefault="00BD4AA0">
      <w:pPr>
        <w:spacing w:line="360" w:lineRule="auto"/>
        <w:ind w:left="420" w:firstLine="420"/>
        <w:jc w:val="left"/>
        <w:rPr>
          <w:sz w:val="24"/>
        </w:rPr>
      </w:pPr>
      <w:r>
        <w:rPr>
          <w:rFonts w:hint="eastAsia"/>
          <w:sz w:val="24"/>
        </w:rPr>
        <w:t>解决办法：删除目标代码，然后重新编译，注意文件日期是否最新的。</w:t>
      </w:r>
    </w:p>
    <w:p w:rsidR="00AF538B" w:rsidRDefault="00BD4AA0">
      <w:pPr>
        <w:numPr>
          <w:ilvl w:val="1"/>
          <w:numId w:val="4"/>
        </w:num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存在病毒</w:t>
      </w:r>
    </w:p>
    <w:p w:rsidR="00AF538B" w:rsidRDefault="00BD4AA0">
      <w:pPr>
        <w:spacing w:line="360" w:lineRule="auto"/>
        <w:ind w:left="1069"/>
        <w:jc w:val="left"/>
        <w:rPr>
          <w:sz w:val="24"/>
        </w:rPr>
      </w:pPr>
      <w:r>
        <w:rPr>
          <w:rFonts w:hint="eastAsia"/>
          <w:sz w:val="24"/>
        </w:rPr>
        <w:t>原因是你上传的目标代码，在写文件的时候，被</w:t>
      </w:r>
      <w:r>
        <w:rPr>
          <w:rFonts w:hint="eastAsia"/>
          <w:sz w:val="24"/>
        </w:rPr>
        <w:t>360</w:t>
      </w:r>
      <w:r>
        <w:rPr>
          <w:rFonts w:hint="eastAsia"/>
          <w:sz w:val="24"/>
        </w:rPr>
        <w:t>直接删除了，造成读取失败，这样情况建议安装</w:t>
      </w:r>
      <w:r>
        <w:rPr>
          <w:rFonts w:hint="eastAsia"/>
          <w:sz w:val="24"/>
        </w:rPr>
        <w:t>360</w:t>
      </w:r>
      <w:r>
        <w:rPr>
          <w:rFonts w:hint="eastAsia"/>
          <w:sz w:val="24"/>
        </w:rPr>
        <w:t>查杀病毒。然后重新编译重新上传。</w:t>
      </w:r>
    </w:p>
    <w:p w:rsidR="00AF538B" w:rsidRDefault="00BD4AA0">
      <w:pPr>
        <w:numPr>
          <w:ilvl w:val="1"/>
          <w:numId w:val="4"/>
        </w:num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存在木马</w:t>
      </w:r>
    </w:p>
    <w:p w:rsidR="00AF538B" w:rsidRDefault="00BD4AA0">
      <w:pPr>
        <w:spacing w:line="360" w:lineRule="auto"/>
        <w:ind w:left="1069"/>
        <w:jc w:val="left"/>
        <w:rPr>
          <w:sz w:val="24"/>
        </w:rPr>
      </w:pPr>
      <w:r>
        <w:rPr>
          <w:rFonts w:hint="eastAsia"/>
          <w:sz w:val="24"/>
        </w:rPr>
        <w:t>原因是在运行上传的目标代码的时候被</w:t>
      </w:r>
      <w:r>
        <w:rPr>
          <w:rFonts w:hint="eastAsia"/>
          <w:sz w:val="24"/>
        </w:rPr>
        <w:t>360</w:t>
      </w:r>
      <w:r>
        <w:rPr>
          <w:rFonts w:hint="eastAsia"/>
          <w:sz w:val="24"/>
        </w:rPr>
        <w:t>判断有木马，直接被删除。可能原因是编译器有问题</w:t>
      </w:r>
      <w:r>
        <w:rPr>
          <w:rFonts w:hint="eastAsia"/>
          <w:sz w:val="24"/>
        </w:rPr>
        <w:t>(</w:t>
      </w:r>
      <w:r>
        <w:rPr>
          <w:rFonts w:hint="eastAsia"/>
          <w:sz w:val="24"/>
        </w:rPr>
        <w:t>可能被注入木马生成器，自动在编译后的目标文件里面植入木马</w:t>
      </w:r>
      <w:r>
        <w:rPr>
          <w:rFonts w:hint="eastAsia"/>
          <w:sz w:val="24"/>
        </w:rPr>
        <w:t>)</w:t>
      </w:r>
      <w:r>
        <w:rPr>
          <w:rFonts w:hint="eastAsia"/>
          <w:sz w:val="24"/>
        </w:rPr>
        <w:t>，也可能是误判有木马，但是服务器不敢冒险运</w:t>
      </w:r>
      <w:r>
        <w:rPr>
          <w:rFonts w:hint="eastAsia"/>
          <w:sz w:val="24"/>
        </w:rPr>
        <w:lastRenderedPageBreak/>
        <w:t>行，可以通过改变编译模式为</w:t>
      </w:r>
      <w:r>
        <w:rPr>
          <w:rFonts w:hint="eastAsia"/>
          <w:sz w:val="24"/>
        </w:rPr>
        <w:t>RELEASEX64</w:t>
      </w:r>
      <w:r>
        <w:rPr>
          <w:rFonts w:hint="eastAsia"/>
          <w:sz w:val="24"/>
        </w:rPr>
        <w:t>模式或者</w:t>
      </w:r>
      <w:r>
        <w:rPr>
          <w:rFonts w:hint="eastAsia"/>
          <w:sz w:val="24"/>
        </w:rPr>
        <w:t>x64</w:t>
      </w:r>
      <w:r>
        <w:rPr>
          <w:rFonts w:hint="eastAsia"/>
          <w:sz w:val="24"/>
        </w:rPr>
        <w:t>模式或者</w:t>
      </w:r>
      <w:r>
        <w:rPr>
          <w:rFonts w:hint="eastAsia"/>
          <w:sz w:val="24"/>
        </w:rPr>
        <w:t>X32</w:t>
      </w:r>
      <w:r>
        <w:rPr>
          <w:rFonts w:hint="eastAsia"/>
          <w:sz w:val="24"/>
        </w:rPr>
        <w:t>位模式等，有时就会解决问题。又或者升级编译器的版本或者更换其他编译器。</w:t>
      </w:r>
    </w:p>
    <w:p w:rsidR="00AF538B" w:rsidRDefault="00BD4AA0">
      <w:pPr>
        <w:spacing w:line="360" w:lineRule="auto"/>
        <w:ind w:left="1069"/>
        <w:jc w:val="left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533775" cy="2019300"/>
            <wp:effectExtent l="0" t="0" r="9525" b="0"/>
            <wp:docPr id="1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38B" w:rsidRDefault="00BD4AA0">
      <w:pPr>
        <w:numPr>
          <w:ilvl w:val="1"/>
          <w:numId w:val="4"/>
        </w:num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异常退出</w:t>
      </w:r>
    </w:p>
    <w:p w:rsidR="00AF538B" w:rsidRDefault="00BD4AA0">
      <w:pPr>
        <w:spacing w:line="360" w:lineRule="auto"/>
        <w:ind w:left="420" w:firstLine="420"/>
        <w:jc w:val="left"/>
        <w:rPr>
          <w:sz w:val="24"/>
        </w:rPr>
      </w:pPr>
      <w:r>
        <w:rPr>
          <w:rFonts w:hint="eastAsia"/>
          <w:sz w:val="24"/>
        </w:rPr>
        <w:t>在</w:t>
      </w:r>
      <w:proofErr w:type="spellStart"/>
      <w:r>
        <w:rPr>
          <w:rFonts w:hint="eastAsia"/>
          <w:sz w:val="24"/>
        </w:rPr>
        <w:t>cmd</w:t>
      </w:r>
      <w:proofErr w:type="spellEnd"/>
      <w:r>
        <w:rPr>
          <w:rFonts w:hint="eastAsia"/>
          <w:sz w:val="24"/>
        </w:rPr>
        <w:t>模式下运行程序，由于</w:t>
      </w:r>
      <w:r>
        <w:rPr>
          <w:rFonts w:hint="eastAsia"/>
          <w:sz w:val="24"/>
        </w:rPr>
        <w:t>main</w:t>
      </w:r>
      <w:r>
        <w:rPr>
          <w:rFonts w:hint="eastAsia"/>
          <w:sz w:val="24"/>
        </w:rPr>
        <w:t>函数最后有一条</w:t>
      </w:r>
      <w:r>
        <w:rPr>
          <w:rFonts w:hint="eastAsia"/>
          <w:sz w:val="24"/>
        </w:rPr>
        <w:t>return 0</w:t>
      </w:r>
      <w:r>
        <w:rPr>
          <w:rFonts w:hint="eastAsia"/>
          <w:sz w:val="24"/>
        </w:rPr>
        <w:t>，如果程序运行正常结束，检查</w:t>
      </w:r>
      <w:r>
        <w:rPr>
          <w:rFonts w:hint="eastAsia"/>
          <w:sz w:val="24"/>
        </w:rPr>
        <w:t>echo %</w:t>
      </w:r>
      <w:proofErr w:type="spellStart"/>
      <w:r>
        <w:rPr>
          <w:rFonts w:hint="eastAsia"/>
          <w:sz w:val="24"/>
        </w:rPr>
        <w:t>errorlevel</w:t>
      </w:r>
      <w:proofErr w:type="spellEnd"/>
      <w:r>
        <w:rPr>
          <w:rFonts w:hint="eastAsia"/>
          <w:sz w:val="24"/>
        </w:rPr>
        <w:t>%</w:t>
      </w:r>
      <w:r>
        <w:rPr>
          <w:rFonts w:hint="eastAsia"/>
          <w:sz w:val="24"/>
        </w:rPr>
        <w:t>就会显示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。如下图：</w:t>
      </w:r>
    </w:p>
    <w:p w:rsidR="00AF538B" w:rsidRDefault="00BD4AA0">
      <w:pPr>
        <w:spacing w:line="360" w:lineRule="auto"/>
        <w:ind w:left="420" w:firstLine="420"/>
        <w:jc w:val="left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410075" cy="3600450"/>
            <wp:effectExtent l="0" t="0" r="9525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38B" w:rsidRDefault="00BD4AA0">
      <w:pPr>
        <w:spacing w:line="360" w:lineRule="auto"/>
        <w:ind w:left="420" w:firstLine="420"/>
        <w:jc w:val="left"/>
        <w:rPr>
          <w:sz w:val="24"/>
        </w:rPr>
      </w:pPr>
      <w:r>
        <w:rPr>
          <w:rFonts w:hint="eastAsia"/>
          <w:sz w:val="24"/>
        </w:rPr>
        <w:t>当程序使用了非法内存，破坏了加载到内存的程序，造成无法运行到</w:t>
      </w:r>
      <w:r>
        <w:rPr>
          <w:rFonts w:hint="eastAsia"/>
          <w:sz w:val="24"/>
        </w:rPr>
        <w:t>return 0</w:t>
      </w:r>
      <w:r>
        <w:rPr>
          <w:rFonts w:hint="eastAsia"/>
          <w:sz w:val="24"/>
        </w:rPr>
        <w:t>语句就中断运行，这就是程序异常退出，如果检查</w:t>
      </w:r>
      <w:r>
        <w:rPr>
          <w:rFonts w:hint="eastAsia"/>
          <w:sz w:val="24"/>
        </w:rPr>
        <w:t>echo %</w:t>
      </w:r>
      <w:proofErr w:type="spellStart"/>
      <w:r>
        <w:rPr>
          <w:rFonts w:hint="eastAsia"/>
          <w:sz w:val="24"/>
        </w:rPr>
        <w:t>errorlevel</w:t>
      </w:r>
      <w:proofErr w:type="spellEnd"/>
      <w:r>
        <w:rPr>
          <w:rFonts w:hint="eastAsia"/>
          <w:sz w:val="24"/>
        </w:rPr>
        <w:t>%</w:t>
      </w:r>
      <w:r>
        <w:rPr>
          <w:rFonts w:hint="eastAsia"/>
          <w:sz w:val="24"/>
        </w:rPr>
        <w:t>就会显示一个不等于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的数字，如下图：</w:t>
      </w:r>
    </w:p>
    <w:p w:rsidR="00AF538B" w:rsidRDefault="00BD4AA0">
      <w:pPr>
        <w:spacing w:line="360" w:lineRule="auto"/>
        <w:ind w:left="420" w:firstLine="420"/>
        <w:jc w:val="left"/>
        <w:rPr>
          <w:sz w:val="24"/>
        </w:rPr>
      </w:pPr>
      <w:r>
        <w:rPr>
          <w:sz w:val="24"/>
        </w:rPr>
        <w:t xml:space="preserve"> </w:t>
      </w:r>
      <w:r>
        <w:rPr>
          <w:noProof/>
          <w:sz w:val="24"/>
        </w:rPr>
        <w:lastRenderedPageBreak/>
        <w:drawing>
          <wp:inline distT="0" distB="0" distL="0" distR="0">
            <wp:extent cx="5267325" cy="2790825"/>
            <wp:effectExtent l="0" t="0" r="9525" b="952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38B" w:rsidRDefault="00BD4AA0">
      <w:pPr>
        <w:spacing w:line="360" w:lineRule="auto"/>
        <w:ind w:left="420" w:firstLine="420"/>
        <w:jc w:val="left"/>
        <w:rPr>
          <w:sz w:val="24"/>
        </w:rPr>
      </w:pPr>
      <w:r>
        <w:rPr>
          <w:rFonts w:hint="eastAsia"/>
          <w:sz w:val="24"/>
        </w:rPr>
        <w:t>在编译器集成环境下运行，有的会自动显示</w:t>
      </w:r>
      <w:proofErr w:type="spellStart"/>
      <w:r>
        <w:rPr>
          <w:rFonts w:hint="eastAsia"/>
          <w:sz w:val="24"/>
        </w:rPr>
        <w:t>errorlevel</w:t>
      </w:r>
      <w:proofErr w:type="spellEnd"/>
      <w:r>
        <w:rPr>
          <w:rFonts w:hint="eastAsia"/>
          <w:sz w:val="24"/>
        </w:rPr>
        <w:t>值，如果下图，如果这个值不是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，那就是异常退出。</w:t>
      </w:r>
    </w:p>
    <w:p w:rsidR="00AF538B" w:rsidRDefault="00BD4AA0">
      <w:pPr>
        <w:spacing w:line="360" w:lineRule="auto"/>
        <w:ind w:left="420" w:firstLine="420"/>
        <w:jc w:val="left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267325" cy="4876800"/>
            <wp:effectExtent l="0" t="0" r="9525" b="0"/>
            <wp:docPr id="19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38B" w:rsidRDefault="00BD4AA0">
      <w:pPr>
        <w:spacing w:line="360" w:lineRule="auto"/>
        <w:ind w:left="420" w:firstLine="420"/>
        <w:jc w:val="left"/>
        <w:rPr>
          <w:sz w:val="24"/>
        </w:rPr>
      </w:pPr>
      <w:r>
        <w:rPr>
          <w:rFonts w:hint="eastAsia"/>
          <w:sz w:val="24"/>
        </w:rPr>
        <w:t>造成异常退出的原因是使用非法内存，破坏的加载到内存中的程序。详</w:t>
      </w:r>
      <w:r>
        <w:rPr>
          <w:rFonts w:hint="eastAsia"/>
          <w:sz w:val="24"/>
        </w:rPr>
        <w:lastRenderedPageBreak/>
        <w:t>见八使用非法内存说明。</w:t>
      </w:r>
    </w:p>
    <w:p w:rsidR="00AF538B" w:rsidRDefault="00BD4AA0">
      <w:pPr>
        <w:numPr>
          <w:ilvl w:val="1"/>
          <w:numId w:val="4"/>
        </w:num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运行超时</w:t>
      </w:r>
    </w:p>
    <w:p w:rsidR="00AF538B" w:rsidRDefault="00BD4AA0">
      <w:pPr>
        <w:spacing w:line="360" w:lineRule="auto"/>
        <w:ind w:left="840"/>
        <w:jc w:val="left"/>
        <w:rPr>
          <w:sz w:val="24"/>
        </w:rPr>
      </w:pPr>
      <w:r>
        <w:rPr>
          <w:rFonts w:hint="eastAsia"/>
          <w:sz w:val="24"/>
        </w:rPr>
        <w:t>可能情况就是出现死循环，多大引起死循环的原因就是使用非法内存，和</w:t>
      </w:r>
      <w:proofErr w:type="gramStart"/>
      <w:r>
        <w:rPr>
          <w:rFonts w:hint="eastAsia"/>
          <w:sz w:val="24"/>
        </w:rPr>
        <w:t>上面上面</w:t>
      </w:r>
      <w:proofErr w:type="gramEnd"/>
      <w:r>
        <w:rPr>
          <w:rFonts w:hint="eastAsia"/>
          <w:sz w:val="24"/>
        </w:rPr>
        <w:t>异常退出类似。</w:t>
      </w:r>
    </w:p>
    <w:p w:rsidR="00AF538B" w:rsidRDefault="00BD4AA0">
      <w:pPr>
        <w:spacing w:line="360" w:lineRule="auto"/>
        <w:ind w:left="420"/>
        <w:jc w:val="left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把编译好的</w:t>
      </w:r>
      <w:r>
        <w:rPr>
          <w:rFonts w:hint="eastAsia"/>
          <w:color w:val="FF0000"/>
          <w:sz w:val="24"/>
        </w:rPr>
        <w:t>exe</w:t>
      </w:r>
      <w:r>
        <w:rPr>
          <w:rFonts w:hint="eastAsia"/>
          <w:color w:val="FF0000"/>
          <w:sz w:val="24"/>
        </w:rPr>
        <w:t>程序，换一台别的电脑、别的</w:t>
      </w:r>
      <w:r>
        <w:rPr>
          <w:rFonts w:hint="eastAsia"/>
          <w:color w:val="FF0000"/>
          <w:sz w:val="24"/>
        </w:rPr>
        <w:t>win</w:t>
      </w:r>
      <w:r>
        <w:rPr>
          <w:rFonts w:hint="eastAsia"/>
          <w:color w:val="FF0000"/>
          <w:sz w:val="24"/>
        </w:rPr>
        <w:t>版本就可能运行不正常。</w:t>
      </w:r>
    </w:p>
    <w:p w:rsidR="00AF538B" w:rsidRDefault="00BD4AA0">
      <w:pPr>
        <w:numPr>
          <w:ilvl w:val="1"/>
          <w:numId w:val="4"/>
        </w:num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正在测试</w:t>
      </w:r>
    </w:p>
    <w:p w:rsidR="00AF538B" w:rsidRDefault="00BD4AA0">
      <w:pPr>
        <w:spacing w:line="360" w:lineRule="auto"/>
        <w:ind w:left="1069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正在测试</w:t>
      </w:r>
      <w:r>
        <w:rPr>
          <w:rFonts w:hint="eastAsia"/>
          <w:color w:val="FF0000"/>
          <w:sz w:val="24"/>
        </w:rPr>
        <w:t>xx</w:t>
      </w:r>
      <w:r>
        <w:rPr>
          <w:rFonts w:hint="eastAsia"/>
          <w:color w:val="FF0000"/>
          <w:sz w:val="24"/>
        </w:rPr>
        <w:t>：后台已经开始测试目标代码。请等待后刷新，如果超过</w:t>
      </w:r>
      <w:r>
        <w:rPr>
          <w:rFonts w:hint="eastAsia"/>
          <w:color w:val="FF0000"/>
          <w:sz w:val="24"/>
        </w:rPr>
        <w:t>5</w:t>
      </w:r>
      <w:r>
        <w:rPr>
          <w:rFonts w:hint="eastAsia"/>
          <w:color w:val="FF0000"/>
          <w:sz w:val="24"/>
        </w:rPr>
        <w:t>分钟，可能服务器停止服务了，请通过</w:t>
      </w:r>
      <w:r>
        <w:rPr>
          <w:rFonts w:hint="eastAsia"/>
          <w:color w:val="FF0000"/>
          <w:sz w:val="24"/>
        </w:rPr>
        <w:t>QQ</w:t>
      </w:r>
      <w:r>
        <w:rPr>
          <w:rFonts w:hint="eastAsia"/>
          <w:color w:val="FF0000"/>
          <w:sz w:val="24"/>
        </w:rPr>
        <w:t>通知李教师。</w:t>
      </w:r>
    </w:p>
    <w:p w:rsidR="00AF538B" w:rsidRDefault="00BD4AA0">
      <w:pPr>
        <w:numPr>
          <w:ilvl w:val="1"/>
          <w:numId w:val="4"/>
        </w:num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提交实验</w:t>
      </w:r>
    </w:p>
    <w:p w:rsidR="00AF538B" w:rsidRDefault="00BD4AA0">
      <w:pPr>
        <w:spacing w:line="360" w:lineRule="auto"/>
        <w:ind w:left="1069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如果状态“提交实验”超过</w:t>
      </w:r>
      <w:r>
        <w:rPr>
          <w:rFonts w:hint="eastAsia"/>
          <w:color w:val="FF0000"/>
          <w:sz w:val="24"/>
        </w:rPr>
        <w:t>5</w:t>
      </w:r>
      <w:r>
        <w:rPr>
          <w:rFonts w:hint="eastAsia"/>
          <w:color w:val="FF0000"/>
          <w:sz w:val="24"/>
        </w:rPr>
        <w:t>分钟，请通过</w:t>
      </w:r>
      <w:r>
        <w:rPr>
          <w:rFonts w:hint="eastAsia"/>
          <w:color w:val="FF0000"/>
          <w:sz w:val="24"/>
        </w:rPr>
        <w:t>QQ</w:t>
      </w:r>
      <w:r>
        <w:rPr>
          <w:rFonts w:hint="eastAsia"/>
          <w:color w:val="FF0000"/>
          <w:sz w:val="24"/>
        </w:rPr>
        <w:t>通知李教师，说明服务器停止服务了。</w:t>
      </w:r>
    </w:p>
    <w:p w:rsidR="00AF538B" w:rsidRDefault="00BD4AA0">
      <w:pPr>
        <w:numPr>
          <w:ilvl w:val="1"/>
          <w:numId w:val="4"/>
        </w:num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涉嫌作弊</w:t>
      </w:r>
    </w:p>
    <w:p w:rsidR="00AF538B" w:rsidRDefault="00BD4AA0">
      <w:pPr>
        <w:spacing w:line="360" w:lineRule="auto"/>
        <w:ind w:left="1069"/>
        <w:jc w:val="left"/>
        <w:rPr>
          <w:sz w:val="24"/>
        </w:rPr>
      </w:pPr>
      <w:r>
        <w:rPr>
          <w:rFonts w:hint="eastAsia"/>
          <w:sz w:val="24"/>
        </w:rPr>
        <w:t>如果你的程序确实自己编写，不是复制粘贴来的，请通过</w:t>
      </w:r>
      <w:r>
        <w:rPr>
          <w:rFonts w:hint="eastAsia"/>
          <w:sz w:val="24"/>
        </w:rPr>
        <w:t>QQ</w:t>
      </w:r>
      <w:r>
        <w:rPr>
          <w:rFonts w:hint="eastAsia"/>
          <w:sz w:val="24"/>
        </w:rPr>
        <w:t>联系李老师。</w:t>
      </w:r>
    </w:p>
    <w:p w:rsidR="00AF538B" w:rsidRDefault="00BD4AA0">
      <w:pPr>
        <w:numPr>
          <w:ilvl w:val="1"/>
          <w:numId w:val="4"/>
        </w:num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程序太小</w:t>
      </w:r>
    </w:p>
    <w:p w:rsidR="00AF538B" w:rsidRDefault="00BD4AA0">
      <w:pPr>
        <w:spacing w:line="360" w:lineRule="auto"/>
        <w:ind w:left="1069"/>
        <w:jc w:val="left"/>
        <w:rPr>
          <w:sz w:val="24"/>
        </w:rPr>
      </w:pPr>
      <w:r>
        <w:rPr>
          <w:rFonts w:hint="eastAsia"/>
          <w:sz w:val="24"/>
        </w:rPr>
        <w:t>源程序有效代码太少，低于</w:t>
      </w:r>
      <w:r>
        <w:rPr>
          <w:rFonts w:hint="eastAsia"/>
          <w:sz w:val="24"/>
        </w:rPr>
        <w:t>20</w:t>
      </w:r>
      <w:r>
        <w:rPr>
          <w:rFonts w:hint="eastAsia"/>
          <w:sz w:val="24"/>
        </w:rPr>
        <w:t>行。建议每一句分成一行，即每个分号分成一行，这样更加清晰，方便阅读，方便修改，这是一个更好的变成习惯。</w:t>
      </w:r>
    </w:p>
    <w:p w:rsidR="00AF538B" w:rsidRDefault="00BD4AA0">
      <w:pPr>
        <w:spacing w:line="360" w:lineRule="auto"/>
        <w:ind w:left="1069"/>
        <w:jc w:val="left"/>
        <w:rPr>
          <w:sz w:val="24"/>
        </w:rPr>
      </w:pPr>
      <w:r>
        <w:rPr>
          <w:rFonts w:hint="eastAsia"/>
          <w:sz w:val="24"/>
        </w:rPr>
        <w:t>如果你的程序确实低于</w:t>
      </w:r>
      <w:r>
        <w:rPr>
          <w:rFonts w:hint="eastAsia"/>
          <w:sz w:val="24"/>
        </w:rPr>
        <w:t>20</w:t>
      </w:r>
      <w:r>
        <w:rPr>
          <w:rFonts w:hint="eastAsia"/>
          <w:sz w:val="24"/>
        </w:rPr>
        <w:t>行代码，请通过</w:t>
      </w:r>
      <w:r>
        <w:rPr>
          <w:rFonts w:hint="eastAsia"/>
          <w:sz w:val="24"/>
        </w:rPr>
        <w:t>QQ</w:t>
      </w:r>
      <w:r>
        <w:rPr>
          <w:rFonts w:hint="eastAsia"/>
          <w:sz w:val="24"/>
        </w:rPr>
        <w:t>联系李老师。</w:t>
      </w:r>
    </w:p>
    <w:p w:rsidR="00AF538B" w:rsidRDefault="00BD4AA0">
      <w:pPr>
        <w:spacing w:line="360" w:lineRule="auto"/>
        <w:ind w:left="1069"/>
        <w:jc w:val="left"/>
        <w:rPr>
          <w:sz w:val="24"/>
        </w:rPr>
      </w:pPr>
      <w:r>
        <w:rPr>
          <w:rFonts w:hint="eastAsia"/>
          <w:sz w:val="24"/>
        </w:rPr>
        <w:t>否则，将所有源代码合并到一个</w:t>
      </w:r>
      <w:proofErr w:type="spellStart"/>
      <w:r>
        <w:rPr>
          <w:rFonts w:hint="eastAsia"/>
          <w:sz w:val="24"/>
        </w:rPr>
        <w:t>cpp</w:t>
      </w:r>
      <w:proofErr w:type="spellEnd"/>
      <w:r>
        <w:rPr>
          <w:rFonts w:hint="eastAsia"/>
          <w:sz w:val="24"/>
        </w:rPr>
        <w:t>文件后重新上传。</w:t>
      </w:r>
    </w:p>
    <w:p w:rsidR="00AF538B" w:rsidRDefault="00BD4AA0">
      <w:pPr>
        <w:pStyle w:val="2"/>
        <w:numPr>
          <w:ilvl w:val="0"/>
          <w:numId w:val="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使用非法内存说明</w:t>
      </w:r>
    </w:p>
    <w:p w:rsidR="00AF538B" w:rsidRDefault="00BD4AA0">
      <w:pPr>
        <w:spacing w:line="360" w:lineRule="auto"/>
        <w:ind w:left="720"/>
        <w:jc w:val="left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可以通过把编译好的</w:t>
      </w:r>
      <w:r>
        <w:rPr>
          <w:rFonts w:hint="eastAsia"/>
          <w:color w:val="FF0000"/>
          <w:sz w:val="24"/>
        </w:rPr>
        <w:t>exe</w:t>
      </w:r>
      <w:r>
        <w:rPr>
          <w:rFonts w:hint="eastAsia"/>
          <w:color w:val="FF0000"/>
          <w:sz w:val="24"/>
        </w:rPr>
        <w:t>程序，换一台别的电脑、别的</w:t>
      </w:r>
      <w:r>
        <w:rPr>
          <w:rFonts w:hint="eastAsia"/>
          <w:color w:val="FF0000"/>
          <w:sz w:val="24"/>
        </w:rPr>
        <w:t>win</w:t>
      </w:r>
      <w:r>
        <w:rPr>
          <w:rFonts w:hint="eastAsia"/>
          <w:color w:val="FF0000"/>
          <w:sz w:val="24"/>
        </w:rPr>
        <w:t>版本就可能运行不正常，来验证程序是使用非法内存了。</w:t>
      </w:r>
    </w:p>
    <w:p w:rsidR="00AF538B" w:rsidRDefault="00BD4AA0">
      <w:pPr>
        <w:spacing w:line="360" w:lineRule="auto"/>
        <w:ind w:left="420" w:firstLine="420"/>
        <w:jc w:val="left"/>
        <w:rPr>
          <w:sz w:val="24"/>
        </w:rPr>
      </w:pPr>
      <w:r>
        <w:rPr>
          <w:rFonts w:hint="eastAsia"/>
          <w:sz w:val="24"/>
        </w:rPr>
        <w:t>引用非法内存主要两种情况一个指针、一个数组</w:t>
      </w:r>
    </w:p>
    <w:p w:rsidR="00AF538B" w:rsidRDefault="00BD4AA0">
      <w:pPr>
        <w:pStyle w:val="aa"/>
        <w:numPr>
          <w:ilvl w:val="0"/>
          <w:numId w:val="5"/>
        </w:numPr>
        <w:spacing w:line="360" w:lineRule="auto"/>
        <w:ind w:firstLineChars="0"/>
        <w:jc w:val="left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指针非法引用内存</w:t>
      </w:r>
    </w:p>
    <w:p w:rsidR="00AF538B" w:rsidRDefault="00BD4AA0">
      <w:pPr>
        <w:spacing w:line="360" w:lineRule="auto"/>
        <w:ind w:left="420"/>
        <w:jc w:val="left"/>
        <w:rPr>
          <w:sz w:val="24"/>
        </w:rPr>
      </w:pPr>
      <w:r>
        <w:rPr>
          <w:rFonts w:hint="eastAsia"/>
          <w:sz w:val="24"/>
        </w:rPr>
        <w:tab/>
      </w:r>
      <w:proofErr w:type="spellStart"/>
      <w:r>
        <w:rPr>
          <w:rFonts w:hint="eastAsia"/>
          <w:sz w:val="24"/>
        </w:rPr>
        <w:t>ChainNode</w:t>
      </w:r>
      <w:proofErr w:type="spellEnd"/>
      <w:r>
        <w:rPr>
          <w:rFonts w:hint="eastAsia"/>
          <w:sz w:val="24"/>
        </w:rPr>
        <w:t xml:space="preserve">&lt;T&gt; *y1 = new </w:t>
      </w:r>
      <w:proofErr w:type="spellStart"/>
      <w:r>
        <w:rPr>
          <w:rFonts w:hint="eastAsia"/>
          <w:sz w:val="24"/>
        </w:rPr>
        <w:t>ChainNode</w:t>
      </w:r>
      <w:proofErr w:type="spellEnd"/>
      <w:r>
        <w:rPr>
          <w:rFonts w:hint="eastAsia"/>
          <w:sz w:val="24"/>
        </w:rPr>
        <w:t>&lt;T&gt;;</w:t>
      </w:r>
    </w:p>
    <w:p w:rsidR="00AF538B" w:rsidRDefault="00BD4AA0">
      <w:pPr>
        <w:spacing w:line="360" w:lineRule="auto"/>
        <w:ind w:left="420"/>
        <w:jc w:val="left"/>
        <w:rPr>
          <w:sz w:val="24"/>
        </w:rPr>
      </w:pPr>
      <w:r>
        <w:rPr>
          <w:rFonts w:hint="eastAsia"/>
          <w:sz w:val="24"/>
        </w:rPr>
        <w:tab/>
        <w:t>y1-&gt;data = x;</w:t>
      </w:r>
    </w:p>
    <w:p w:rsidR="00AF538B" w:rsidRDefault="00BD4AA0">
      <w:pPr>
        <w:spacing w:line="360" w:lineRule="auto"/>
        <w:ind w:left="420"/>
        <w:jc w:val="left"/>
        <w:rPr>
          <w:sz w:val="24"/>
        </w:rPr>
      </w:pPr>
      <w:r>
        <w:rPr>
          <w:rFonts w:hint="eastAsia"/>
          <w:sz w:val="24"/>
        </w:rPr>
        <w:tab/>
      </w:r>
      <w:proofErr w:type="spellStart"/>
      <w:r>
        <w:rPr>
          <w:rFonts w:hint="eastAsia"/>
          <w:sz w:val="24"/>
        </w:rPr>
        <w:t>ChainNode</w:t>
      </w:r>
      <w:proofErr w:type="spellEnd"/>
      <w:r>
        <w:rPr>
          <w:rFonts w:hint="eastAsia"/>
          <w:sz w:val="24"/>
        </w:rPr>
        <w:t>&lt;T&gt;y2</w:t>
      </w:r>
    </w:p>
    <w:p w:rsidR="00AF538B" w:rsidRDefault="00BD4AA0">
      <w:pPr>
        <w:spacing w:line="360" w:lineRule="auto"/>
        <w:ind w:left="420"/>
        <w:jc w:val="left"/>
        <w:rPr>
          <w:sz w:val="24"/>
        </w:rPr>
      </w:pPr>
      <w:r>
        <w:rPr>
          <w:rFonts w:hint="eastAsia"/>
          <w:sz w:val="24"/>
        </w:rPr>
        <w:lastRenderedPageBreak/>
        <w:t>y2=y1-&gt;link;</w:t>
      </w:r>
      <w:r>
        <w:rPr>
          <w:rFonts w:hint="eastAsia"/>
          <w:sz w:val="24"/>
        </w:rPr>
        <w:tab/>
        <w:t>//y1-&gt;link</w:t>
      </w:r>
      <w:r>
        <w:rPr>
          <w:rFonts w:hint="eastAsia"/>
          <w:sz w:val="24"/>
        </w:rPr>
        <w:t>没有赋值</w:t>
      </w:r>
      <w:r>
        <w:rPr>
          <w:rFonts w:hint="eastAsia"/>
          <w:sz w:val="24"/>
        </w:rPr>
        <w:t>,y2</w:t>
      </w:r>
      <w:r>
        <w:rPr>
          <w:rFonts w:hint="eastAsia"/>
          <w:sz w:val="24"/>
        </w:rPr>
        <w:t>就指向一个随机位置</w:t>
      </w:r>
    </w:p>
    <w:p w:rsidR="00AF538B" w:rsidRDefault="00BD4AA0">
      <w:pPr>
        <w:spacing w:line="360" w:lineRule="auto"/>
        <w:ind w:left="420"/>
        <w:jc w:val="left"/>
        <w:rPr>
          <w:sz w:val="24"/>
        </w:rPr>
      </w:pPr>
      <w:proofErr w:type="spellStart"/>
      <w:r>
        <w:rPr>
          <w:rFonts w:hint="eastAsia"/>
          <w:sz w:val="24"/>
        </w:rPr>
        <w:t>cout</w:t>
      </w:r>
      <w:proofErr w:type="spellEnd"/>
      <w:r>
        <w:rPr>
          <w:rFonts w:hint="eastAsia"/>
          <w:sz w:val="24"/>
        </w:rPr>
        <w:t xml:space="preserve"> &lt;&lt; y2-&gt;data&lt;&lt; </w:t>
      </w:r>
      <w:proofErr w:type="spellStart"/>
      <w:r>
        <w:rPr>
          <w:rFonts w:hint="eastAsia"/>
          <w:sz w:val="24"/>
        </w:rPr>
        <w:t>endl</w:t>
      </w:r>
      <w:proofErr w:type="spellEnd"/>
      <w:r>
        <w:rPr>
          <w:rFonts w:hint="eastAsia"/>
          <w:sz w:val="24"/>
        </w:rPr>
        <w:t>;</w:t>
      </w:r>
      <w:r>
        <w:rPr>
          <w:rFonts w:hint="eastAsia"/>
          <w:sz w:val="24"/>
        </w:rPr>
        <w:tab/>
        <w:t>//</w:t>
      </w:r>
      <w:r>
        <w:rPr>
          <w:rFonts w:hint="eastAsia"/>
          <w:sz w:val="24"/>
        </w:rPr>
        <w:t>这句话就会输出一个不确定数值。</w:t>
      </w:r>
    </w:p>
    <w:p w:rsidR="00AF538B" w:rsidRDefault="00BD4AA0">
      <w:pPr>
        <w:spacing w:line="360" w:lineRule="auto"/>
        <w:ind w:left="420"/>
        <w:jc w:val="left"/>
        <w:rPr>
          <w:sz w:val="24"/>
        </w:rPr>
      </w:pPr>
      <w:r>
        <w:rPr>
          <w:rFonts w:hint="eastAsia"/>
          <w:sz w:val="24"/>
        </w:rPr>
        <w:t>y2-&gt;data=123;</w:t>
      </w:r>
      <w:r>
        <w:rPr>
          <w:rFonts w:hint="eastAsia"/>
          <w:sz w:val="24"/>
        </w:rPr>
        <w:tab/>
        <w:t>//</w:t>
      </w:r>
      <w:r>
        <w:rPr>
          <w:rFonts w:hint="eastAsia"/>
          <w:sz w:val="24"/>
        </w:rPr>
        <w:t>这句话就在给一个不确定位置的内存赋值，破坏内存原来数据，造成系统严重错误。</w:t>
      </w:r>
    </w:p>
    <w:p w:rsidR="00AF538B" w:rsidRDefault="00BD4AA0">
      <w:pPr>
        <w:spacing w:line="360" w:lineRule="auto"/>
        <w:ind w:left="420"/>
        <w:jc w:val="left"/>
        <w:rPr>
          <w:sz w:val="24"/>
        </w:rPr>
      </w:pPr>
      <w:r>
        <w:rPr>
          <w:rFonts w:hint="eastAsia"/>
          <w:sz w:val="24"/>
        </w:rPr>
        <w:t>正确做法是申请到节点后，一定要给里面的指针赋值为空：</w:t>
      </w:r>
    </w:p>
    <w:p w:rsidR="00AF538B" w:rsidRDefault="00BD4AA0">
      <w:pPr>
        <w:spacing w:line="360" w:lineRule="auto"/>
        <w:ind w:left="420"/>
        <w:jc w:val="left"/>
        <w:rPr>
          <w:sz w:val="24"/>
        </w:rPr>
      </w:pPr>
      <w:proofErr w:type="spellStart"/>
      <w:r>
        <w:rPr>
          <w:rFonts w:hint="eastAsia"/>
          <w:sz w:val="24"/>
        </w:rPr>
        <w:t>ChainNode</w:t>
      </w:r>
      <w:proofErr w:type="spellEnd"/>
      <w:r>
        <w:rPr>
          <w:rFonts w:hint="eastAsia"/>
          <w:sz w:val="24"/>
        </w:rPr>
        <w:t xml:space="preserve">&lt;T&gt; *y1 = new </w:t>
      </w:r>
      <w:proofErr w:type="spellStart"/>
      <w:r>
        <w:rPr>
          <w:rFonts w:hint="eastAsia"/>
          <w:sz w:val="24"/>
        </w:rPr>
        <w:t>ChainNode</w:t>
      </w:r>
      <w:proofErr w:type="spellEnd"/>
      <w:r>
        <w:rPr>
          <w:rFonts w:hint="eastAsia"/>
          <w:sz w:val="24"/>
        </w:rPr>
        <w:t>&lt;T&gt;;</w:t>
      </w:r>
    </w:p>
    <w:p w:rsidR="00AF538B" w:rsidRDefault="00BD4AA0">
      <w:pPr>
        <w:spacing w:line="360" w:lineRule="auto"/>
        <w:ind w:left="420"/>
        <w:jc w:val="left"/>
        <w:rPr>
          <w:sz w:val="24"/>
        </w:rPr>
      </w:pPr>
      <w:r>
        <w:rPr>
          <w:rFonts w:hint="eastAsia"/>
          <w:sz w:val="24"/>
        </w:rPr>
        <w:tab/>
        <w:t>y1-&gt;link = null;</w:t>
      </w:r>
    </w:p>
    <w:p w:rsidR="00AF538B" w:rsidRDefault="00BD4AA0">
      <w:pPr>
        <w:pStyle w:val="aa"/>
        <w:numPr>
          <w:ilvl w:val="0"/>
          <w:numId w:val="5"/>
        </w:numPr>
        <w:spacing w:line="360" w:lineRule="auto"/>
        <w:ind w:firstLineChars="0"/>
        <w:jc w:val="left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数组非法引用内存</w:t>
      </w:r>
    </w:p>
    <w:p w:rsidR="00AF538B" w:rsidRDefault="00BD4AA0">
      <w:pPr>
        <w:spacing w:line="360" w:lineRule="auto"/>
        <w:ind w:firstLine="420"/>
        <w:jc w:val="left"/>
        <w:rPr>
          <w:sz w:val="24"/>
        </w:rPr>
      </w:pPr>
      <w:r>
        <w:rPr>
          <w:rFonts w:hint="eastAsia"/>
          <w:sz w:val="24"/>
        </w:rPr>
        <w:t xml:space="preserve">int </w:t>
      </w:r>
      <w:proofErr w:type="gramStart"/>
      <w:r>
        <w:rPr>
          <w:rFonts w:hint="eastAsia"/>
          <w:sz w:val="24"/>
        </w:rPr>
        <w:t>m[</w:t>
      </w:r>
      <w:proofErr w:type="gramEnd"/>
      <w:r>
        <w:rPr>
          <w:rFonts w:hint="eastAsia"/>
          <w:sz w:val="24"/>
        </w:rPr>
        <w:t>20];</w:t>
      </w:r>
    </w:p>
    <w:p w:rsidR="00AF538B" w:rsidRDefault="00BD4AA0">
      <w:pPr>
        <w:spacing w:line="360" w:lineRule="auto"/>
        <w:ind w:firstLine="420"/>
        <w:jc w:val="left"/>
        <w:rPr>
          <w:sz w:val="24"/>
        </w:rPr>
      </w:pPr>
      <w:r>
        <w:rPr>
          <w:rFonts w:hint="eastAsia"/>
          <w:sz w:val="24"/>
        </w:rPr>
        <w:t xml:space="preserve"> for (int c = 0; c &lt;= 20; ++c)</w:t>
      </w:r>
    </w:p>
    <w:p w:rsidR="00AF538B" w:rsidRDefault="00BD4AA0">
      <w:pPr>
        <w:spacing w:line="360" w:lineRule="auto"/>
        <w:ind w:firstLine="420"/>
        <w:jc w:val="left"/>
        <w:rPr>
          <w:sz w:val="24"/>
        </w:rPr>
      </w:pPr>
      <w:r>
        <w:rPr>
          <w:rFonts w:hint="eastAsia"/>
          <w:sz w:val="24"/>
        </w:rPr>
        <w:t xml:space="preserve"> </w:t>
      </w:r>
      <w:proofErr w:type="gramStart"/>
      <w:r>
        <w:rPr>
          <w:rFonts w:hint="eastAsia"/>
          <w:sz w:val="24"/>
        </w:rPr>
        <w:t>{  m</w:t>
      </w:r>
      <w:proofErr w:type="gramEnd"/>
      <w:r>
        <w:rPr>
          <w:rFonts w:hint="eastAsia"/>
          <w:sz w:val="24"/>
        </w:rPr>
        <w:t>[c]:=</w:t>
      </w:r>
      <w:proofErr w:type="spellStart"/>
      <w:r>
        <w:rPr>
          <w:rFonts w:hint="eastAsia"/>
          <w:sz w:val="24"/>
        </w:rPr>
        <w:t>i</w:t>
      </w:r>
      <w:proofErr w:type="spellEnd"/>
      <w:r>
        <w:rPr>
          <w:rFonts w:hint="eastAsia"/>
          <w:sz w:val="24"/>
        </w:rPr>
        <w:t>*10; }</w:t>
      </w:r>
    </w:p>
    <w:p w:rsidR="00AF538B" w:rsidRDefault="00BD4AA0">
      <w:pPr>
        <w:spacing w:line="360" w:lineRule="auto"/>
        <w:ind w:left="420" w:firstLine="420"/>
        <w:rPr>
          <w:sz w:val="24"/>
        </w:rPr>
      </w:pPr>
      <w:r>
        <w:rPr>
          <w:rFonts w:hint="eastAsia"/>
          <w:sz w:val="24"/>
        </w:rPr>
        <w:t>系统给</w:t>
      </w:r>
      <w:r>
        <w:rPr>
          <w:rFonts w:hint="eastAsia"/>
          <w:sz w:val="24"/>
        </w:rPr>
        <w:t>m[0]-m[19]</w:t>
      </w:r>
      <w:r>
        <w:rPr>
          <w:rFonts w:hint="eastAsia"/>
          <w:sz w:val="24"/>
        </w:rPr>
        <w:t>分配了内存，当</w:t>
      </w:r>
      <w:r>
        <w:rPr>
          <w:rFonts w:hint="eastAsia"/>
          <w:sz w:val="24"/>
        </w:rPr>
        <w:t>c=20</w:t>
      </w:r>
      <w:r>
        <w:rPr>
          <w:rFonts w:hint="eastAsia"/>
          <w:sz w:val="24"/>
        </w:rPr>
        <w:t>时，由于系统就没有给</w:t>
      </w:r>
      <w:r>
        <w:rPr>
          <w:rFonts w:hint="eastAsia"/>
          <w:sz w:val="24"/>
        </w:rPr>
        <w:t>m[20]</w:t>
      </w:r>
      <w:r>
        <w:rPr>
          <w:rFonts w:hint="eastAsia"/>
          <w:sz w:val="24"/>
        </w:rPr>
        <w:t>分配内存，也就出现数组越界操作，造成非法引用内存，假设这个位置正好是程序代码，那就造成程序被破坏，可能出现严重运行错误，假设这个位置正好是一个</w:t>
      </w:r>
      <w:r>
        <w:rPr>
          <w:rFonts w:hint="eastAsia"/>
          <w:sz w:val="24"/>
        </w:rPr>
        <w:t>int t=10</w:t>
      </w:r>
      <w:r>
        <w:rPr>
          <w:rFonts w:hint="eastAsia"/>
          <w:sz w:val="24"/>
        </w:rPr>
        <w:t>的变量，那就这个变量</w:t>
      </w:r>
      <w:r>
        <w:rPr>
          <w:rFonts w:hint="eastAsia"/>
          <w:sz w:val="24"/>
        </w:rPr>
        <w:t>t</w:t>
      </w:r>
      <w:r>
        <w:rPr>
          <w:rFonts w:hint="eastAsia"/>
          <w:sz w:val="24"/>
        </w:rPr>
        <w:t>的数值就变成</w:t>
      </w:r>
      <w:r>
        <w:rPr>
          <w:rFonts w:hint="eastAsia"/>
          <w:sz w:val="24"/>
        </w:rPr>
        <w:t>200</w:t>
      </w:r>
      <w:r>
        <w:rPr>
          <w:rFonts w:hint="eastAsia"/>
          <w:sz w:val="24"/>
        </w:rPr>
        <w:t>，可能造成错误结果。</w:t>
      </w:r>
    </w:p>
    <w:p w:rsidR="00AF538B" w:rsidRDefault="00BD4AA0">
      <w:pPr>
        <w:spacing w:line="360" w:lineRule="auto"/>
        <w:ind w:left="420" w:firstLine="420"/>
        <w:rPr>
          <w:sz w:val="24"/>
        </w:rPr>
      </w:pPr>
      <w:r>
        <w:rPr>
          <w:rFonts w:hint="eastAsia"/>
          <w:sz w:val="24"/>
        </w:rPr>
        <w:t>还有一种情况就是数组没有赋初值，然后直接引用了，没有赋初值，数组里面的数据不一定是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，可能是大于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的数据。</w:t>
      </w:r>
    </w:p>
    <w:p w:rsidR="00AF538B" w:rsidRDefault="00BD4AA0">
      <w:pPr>
        <w:pStyle w:val="aa"/>
        <w:numPr>
          <w:ilvl w:val="0"/>
          <w:numId w:val="5"/>
        </w:numPr>
        <w:spacing w:line="360" w:lineRule="auto"/>
        <w:ind w:firstLineChars="0"/>
        <w:jc w:val="left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数组、指针概念不清楚</w:t>
      </w:r>
    </w:p>
    <w:p w:rsidR="00AF538B" w:rsidRDefault="00BD4AA0">
      <w:pPr>
        <w:pStyle w:val="aa"/>
        <w:spacing w:line="360" w:lineRule="auto"/>
        <w:ind w:left="780" w:firstLineChars="0" w:firstLine="0"/>
        <w:jc w:val="left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将指针</w:t>
      </w:r>
      <w:proofErr w:type="gramStart"/>
      <w:r>
        <w:rPr>
          <w:rFonts w:hint="eastAsia"/>
          <w:color w:val="FF0000"/>
          <w:sz w:val="24"/>
        </w:rPr>
        <w:t>当做</w:t>
      </w:r>
      <w:proofErr w:type="gramEnd"/>
      <w:r>
        <w:rPr>
          <w:rFonts w:hint="eastAsia"/>
          <w:color w:val="FF0000"/>
          <w:sz w:val="24"/>
        </w:rPr>
        <w:t>数组来操作，必然出现错误。</w:t>
      </w:r>
    </w:p>
    <w:p w:rsidR="00AF538B" w:rsidRDefault="00BD4AA0">
      <w:pPr>
        <w:spacing w:line="360" w:lineRule="auto"/>
        <w:ind w:left="420" w:firstLine="420"/>
        <w:rPr>
          <w:sz w:val="24"/>
        </w:rPr>
      </w:pPr>
      <w:r>
        <w:rPr>
          <w:sz w:val="24"/>
        </w:rPr>
        <w:t xml:space="preserve">    int *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 xml:space="preserve"> = new int;</w:t>
      </w:r>
    </w:p>
    <w:p w:rsidR="00AF538B" w:rsidRDefault="00BD4AA0">
      <w:pPr>
        <w:spacing w:line="360" w:lineRule="auto"/>
        <w:ind w:left="420" w:firstLine="420"/>
        <w:rPr>
          <w:sz w:val="24"/>
        </w:rPr>
      </w:pPr>
      <w:r>
        <w:rPr>
          <w:sz w:val="24"/>
        </w:rPr>
        <w:t xml:space="preserve">    int </w:t>
      </w:r>
      <w:proofErr w:type="spellStart"/>
      <w:proofErr w:type="gramStart"/>
      <w:r>
        <w:rPr>
          <w:sz w:val="24"/>
        </w:rPr>
        <w:t>a,size</w:t>
      </w:r>
      <w:proofErr w:type="spellEnd"/>
      <w:proofErr w:type="gramEnd"/>
      <w:r>
        <w:rPr>
          <w:sz w:val="24"/>
        </w:rPr>
        <w:t xml:space="preserve"> = 0;</w:t>
      </w:r>
    </w:p>
    <w:p w:rsidR="00AF538B" w:rsidRDefault="00BD4AA0">
      <w:pPr>
        <w:spacing w:line="360" w:lineRule="auto"/>
        <w:ind w:left="420" w:firstLine="420"/>
        <w:rPr>
          <w:sz w:val="24"/>
        </w:rPr>
      </w:pPr>
      <w:r>
        <w:rPr>
          <w:sz w:val="24"/>
        </w:rPr>
        <w:t xml:space="preserve">    </w:t>
      </w:r>
      <w:proofErr w:type="spellStart"/>
      <w:r>
        <w:rPr>
          <w:sz w:val="24"/>
        </w:rPr>
        <w:t>cin</w:t>
      </w:r>
      <w:proofErr w:type="spellEnd"/>
      <w:r>
        <w:rPr>
          <w:sz w:val="24"/>
        </w:rPr>
        <w:t>&gt;&gt;a;</w:t>
      </w:r>
    </w:p>
    <w:p w:rsidR="00AF538B" w:rsidRDefault="00BD4AA0">
      <w:pPr>
        <w:spacing w:line="360" w:lineRule="auto"/>
        <w:ind w:left="420" w:firstLine="420"/>
        <w:rPr>
          <w:sz w:val="24"/>
        </w:rPr>
      </w:pPr>
      <w:r>
        <w:rPr>
          <w:sz w:val="24"/>
        </w:rPr>
        <w:t xml:space="preserve">    while(</w:t>
      </w:r>
      <w:proofErr w:type="gramStart"/>
      <w:r>
        <w:rPr>
          <w:sz w:val="24"/>
        </w:rPr>
        <w:t>a!=</w:t>
      </w:r>
      <w:proofErr w:type="gramEnd"/>
      <w:r>
        <w:rPr>
          <w:sz w:val="24"/>
        </w:rPr>
        <w:t>0){</w:t>
      </w:r>
    </w:p>
    <w:p w:rsidR="00AF538B" w:rsidRDefault="00BD4AA0">
      <w:pPr>
        <w:spacing w:line="360" w:lineRule="auto"/>
        <w:ind w:left="420" w:firstLine="420"/>
        <w:rPr>
          <w:sz w:val="24"/>
        </w:rPr>
      </w:pPr>
      <w:r>
        <w:rPr>
          <w:sz w:val="24"/>
        </w:rPr>
        <w:t xml:space="preserve">        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>[size] = a;</w:t>
      </w:r>
    </w:p>
    <w:p w:rsidR="00AF538B" w:rsidRDefault="00BD4AA0">
      <w:pPr>
        <w:spacing w:line="360" w:lineRule="auto"/>
        <w:ind w:left="420" w:firstLine="420"/>
        <w:rPr>
          <w:sz w:val="24"/>
        </w:rPr>
      </w:pPr>
      <w:r>
        <w:rPr>
          <w:sz w:val="24"/>
        </w:rPr>
        <w:t xml:space="preserve">        size++;</w:t>
      </w:r>
    </w:p>
    <w:p w:rsidR="00AF538B" w:rsidRDefault="00BD4AA0">
      <w:pPr>
        <w:spacing w:line="360" w:lineRule="auto"/>
        <w:ind w:left="420" w:firstLine="420"/>
        <w:rPr>
          <w:sz w:val="24"/>
        </w:rPr>
      </w:pPr>
      <w:r>
        <w:rPr>
          <w:sz w:val="24"/>
        </w:rPr>
        <w:t xml:space="preserve">        </w:t>
      </w:r>
      <w:proofErr w:type="spellStart"/>
      <w:r>
        <w:rPr>
          <w:sz w:val="24"/>
        </w:rPr>
        <w:t>cin</w:t>
      </w:r>
      <w:proofErr w:type="spellEnd"/>
      <w:r>
        <w:rPr>
          <w:sz w:val="24"/>
        </w:rPr>
        <w:t>&gt;&gt;a;</w:t>
      </w:r>
    </w:p>
    <w:p w:rsidR="00AF538B" w:rsidRDefault="00BD4AA0">
      <w:pPr>
        <w:spacing w:line="360" w:lineRule="auto"/>
        <w:ind w:left="420" w:firstLine="420"/>
        <w:rPr>
          <w:sz w:val="24"/>
        </w:rPr>
      </w:pPr>
      <w:r>
        <w:rPr>
          <w:sz w:val="24"/>
        </w:rPr>
        <w:t xml:space="preserve">    }</w:t>
      </w:r>
    </w:p>
    <w:p w:rsidR="00AF538B" w:rsidRDefault="00BD4AA0">
      <w:pPr>
        <w:pStyle w:val="2"/>
        <w:rPr>
          <w:sz w:val="24"/>
          <w:szCs w:val="24"/>
        </w:rPr>
      </w:pPr>
      <w:r>
        <w:rPr>
          <w:sz w:val="24"/>
          <w:szCs w:val="24"/>
        </w:rPr>
        <w:br w:type="page"/>
      </w:r>
      <w:r>
        <w:rPr>
          <w:rFonts w:hint="eastAsia"/>
          <w:sz w:val="24"/>
          <w:szCs w:val="24"/>
        </w:rPr>
        <w:lastRenderedPageBreak/>
        <w:t>实验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递归练习</w:t>
      </w:r>
    </w:p>
    <w:p w:rsidR="00AF538B" w:rsidRDefault="00BD4AA0">
      <w:pPr>
        <w:numPr>
          <w:ilvl w:val="0"/>
          <w:numId w:val="6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实验目的</w:t>
      </w:r>
    </w:p>
    <w:p w:rsidR="00AF538B" w:rsidRDefault="00BD4AA0">
      <w:pPr>
        <w:numPr>
          <w:ilvl w:val="0"/>
          <w:numId w:val="7"/>
        </w:numPr>
        <w:spacing w:line="360" w:lineRule="auto"/>
        <w:rPr>
          <w:sz w:val="24"/>
        </w:rPr>
      </w:pPr>
      <w:r>
        <w:rPr>
          <w:rFonts w:hint="eastAsia"/>
          <w:sz w:val="24"/>
        </w:rPr>
        <w:t>熟悉开发工具的使用。</w:t>
      </w:r>
    </w:p>
    <w:p w:rsidR="00AF538B" w:rsidRDefault="00BD4AA0">
      <w:pPr>
        <w:numPr>
          <w:ilvl w:val="0"/>
          <w:numId w:val="7"/>
        </w:numPr>
        <w:spacing w:line="360" w:lineRule="auto"/>
        <w:rPr>
          <w:sz w:val="24"/>
        </w:rPr>
      </w:pPr>
      <w:r>
        <w:rPr>
          <w:rFonts w:hint="eastAsia"/>
          <w:sz w:val="24"/>
        </w:rPr>
        <w:t>掌握递归的实现思想。</w:t>
      </w:r>
    </w:p>
    <w:p w:rsidR="00AF538B" w:rsidRDefault="00BD4AA0">
      <w:pPr>
        <w:numPr>
          <w:ilvl w:val="0"/>
          <w:numId w:val="6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实验内容</w:t>
      </w:r>
    </w:p>
    <w:p w:rsidR="00AF538B" w:rsidRDefault="00BD4AA0">
      <w:pPr>
        <w:numPr>
          <w:ilvl w:val="0"/>
          <w:numId w:val="8"/>
        </w:numPr>
        <w:spacing w:line="360" w:lineRule="auto"/>
        <w:rPr>
          <w:sz w:val="24"/>
        </w:rPr>
      </w:pPr>
      <w:r>
        <w:rPr>
          <w:rFonts w:hint="eastAsia"/>
          <w:sz w:val="24"/>
        </w:rPr>
        <w:t>输入</w:t>
      </w:r>
      <w:r>
        <w:rPr>
          <w:rFonts w:hint="eastAsia"/>
          <w:sz w:val="24"/>
        </w:rPr>
        <w:t>2-20</w:t>
      </w:r>
      <w:r>
        <w:rPr>
          <w:rFonts w:hint="eastAsia"/>
          <w:sz w:val="24"/>
        </w:rPr>
        <w:t>个大于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的正整数</w:t>
      </w:r>
      <w:r>
        <w:rPr>
          <w:rFonts w:hint="eastAsia"/>
          <w:sz w:val="24"/>
        </w:rPr>
        <w:t>(1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或者</w:t>
      </w:r>
      <w:r>
        <w:rPr>
          <w:rFonts w:hint="eastAsia"/>
          <w:sz w:val="24"/>
        </w:rPr>
        <w:t>100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200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300)</w:t>
      </w:r>
      <w:r>
        <w:rPr>
          <w:rFonts w:hint="eastAsia"/>
          <w:sz w:val="24"/>
        </w:rPr>
        <w:t>，输入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作为结束，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不参与排列。</w:t>
      </w:r>
    </w:p>
    <w:p w:rsidR="00AF538B" w:rsidRDefault="00BD4AA0">
      <w:pPr>
        <w:numPr>
          <w:ilvl w:val="0"/>
          <w:numId w:val="8"/>
        </w:numPr>
        <w:spacing w:line="360" w:lineRule="auto"/>
        <w:rPr>
          <w:sz w:val="24"/>
        </w:rPr>
      </w:pPr>
      <w:r>
        <w:rPr>
          <w:rFonts w:hint="eastAsia"/>
          <w:sz w:val="24"/>
        </w:rPr>
        <w:t>输出这几个整数的全排列，</w:t>
      </w:r>
      <w:proofErr w:type="gramStart"/>
      <w:r>
        <w:rPr>
          <w:rFonts w:hint="eastAsia"/>
          <w:sz w:val="24"/>
        </w:rPr>
        <w:t>每个数</w:t>
      </w:r>
      <w:proofErr w:type="gramEnd"/>
      <w:r>
        <w:rPr>
          <w:rFonts w:hint="eastAsia"/>
          <w:sz w:val="24"/>
        </w:rPr>
        <w:t>之间用半角“，”隔开，中间不要有空格，每个排列单独一行。</w:t>
      </w:r>
    </w:p>
    <w:p w:rsidR="00AF538B" w:rsidRDefault="00BD4AA0">
      <w:pPr>
        <w:numPr>
          <w:ilvl w:val="0"/>
          <w:numId w:val="8"/>
        </w:numPr>
        <w:spacing w:line="360" w:lineRule="auto"/>
        <w:rPr>
          <w:sz w:val="24"/>
        </w:rPr>
      </w:pPr>
      <w:r>
        <w:rPr>
          <w:rFonts w:hint="eastAsia"/>
          <w:sz w:val="24"/>
        </w:rPr>
        <w:t>程序一定要有</w:t>
      </w:r>
      <w:r>
        <w:rPr>
          <w:rFonts w:hint="eastAsia"/>
          <w:sz w:val="24"/>
        </w:rPr>
        <w:t>Input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Output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End0</w:t>
      </w:r>
      <w:r>
        <w:rPr>
          <w:rFonts w:hint="eastAsia"/>
          <w:sz w:val="24"/>
        </w:rPr>
        <w:t>提示信息，但是不要有格式没有出现的其他提示，以下各实验相同。</w:t>
      </w:r>
    </w:p>
    <w:p w:rsidR="00AF538B" w:rsidRDefault="00BD4AA0">
      <w:pPr>
        <w:numPr>
          <w:ilvl w:val="0"/>
          <w:numId w:val="8"/>
        </w:numPr>
        <w:spacing w:line="360" w:lineRule="auto"/>
        <w:rPr>
          <w:sz w:val="24"/>
        </w:rPr>
      </w:pPr>
      <w:r>
        <w:rPr>
          <w:rFonts w:hint="eastAsia"/>
          <w:sz w:val="24"/>
        </w:rPr>
        <w:t>End</w:t>
      </w:r>
      <w:r>
        <w:rPr>
          <w:rFonts w:hint="eastAsia"/>
          <w:sz w:val="24"/>
        </w:rPr>
        <w:t>后可以加一个</w:t>
      </w:r>
      <w:r>
        <w:rPr>
          <w:rFonts w:hint="eastAsia"/>
          <w:sz w:val="24"/>
        </w:rPr>
        <w:t>0-9</w:t>
      </w:r>
      <w:r>
        <w:rPr>
          <w:rFonts w:hint="eastAsia"/>
          <w:sz w:val="24"/>
        </w:rPr>
        <w:t>的数字代表版本，用来解决上面笑话提到</w:t>
      </w:r>
      <w:r>
        <w:rPr>
          <w:rFonts w:hint="eastAsia"/>
          <w:color w:val="FF0000"/>
          <w:sz w:val="24"/>
        </w:rPr>
        <w:t>唐僧袈裟问题</w:t>
      </w:r>
      <w:r>
        <w:rPr>
          <w:rFonts w:hint="eastAsia"/>
          <w:sz w:val="24"/>
        </w:rPr>
        <w:t>，当你已经改变版本号为</w:t>
      </w:r>
      <w:r>
        <w:rPr>
          <w:rFonts w:hint="eastAsia"/>
          <w:sz w:val="24"/>
        </w:rPr>
        <w:t>end1</w:t>
      </w:r>
      <w:r>
        <w:rPr>
          <w:rFonts w:hint="eastAsia"/>
          <w:sz w:val="24"/>
        </w:rPr>
        <w:t>了，平台报</w:t>
      </w:r>
      <w:proofErr w:type="gramStart"/>
      <w:r>
        <w:rPr>
          <w:rFonts w:hint="eastAsia"/>
          <w:sz w:val="24"/>
        </w:rPr>
        <w:t>错显示</w:t>
      </w:r>
      <w:proofErr w:type="gramEnd"/>
      <w:r>
        <w:rPr>
          <w:rFonts w:hint="eastAsia"/>
          <w:sz w:val="24"/>
        </w:rPr>
        <w:t>运行结果还是</w:t>
      </w:r>
      <w:r>
        <w:rPr>
          <w:rFonts w:hint="eastAsia"/>
          <w:sz w:val="24"/>
        </w:rPr>
        <w:t>end0</w:t>
      </w:r>
      <w:r>
        <w:rPr>
          <w:rFonts w:hint="eastAsia"/>
          <w:sz w:val="24"/>
        </w:rPr>
        <w:t>，那就说明你上传的是黑边电视</w:t>
      </w:r>
      <w:r>
        <w:rPr>
          <w:rFonts w:hint="eastAsia"/>
          <w:sz w:val="24"/>
        </w:rPr>
        <w:t>exe</w:t>
      </w:r>
      <w:r>
        <w:rPr>
          <w:rFonts w:hint="eastAsia"/>
          <w:sz w:val="24"/>
        </w:rPr>
        <w:t>。</w:t>
      </w:r>
    </w:p>
    <w:p w:rsidR="00AF538B" w:rsidRDefault="00BD4AA0">
      <w:pPr>
        <w:spacing w:line="360" w:lineRule="auto"/>
        <w:ind w:left="1211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267325" cy="2438400"/>
            <wp:effectExtent l="0" t="0" r="9525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38B" w:rsidRDefault="00BD4AA0">
      <w:pPr>
        <w:numPr>
          <w:ilvl w:val="0"/>
          <w:numId w:val="6"/>
        </w:numPr>
        <w:spacing w:line="360" w:lineRule="auto"/>
        <w:rPr>
          <w:sz w:val="24"/>
        </w:rPr>
      </w:pPr>
      <w:r>
        <w:rPr>
          <w:rFonts w:ascii="宋体" w:hAnsi="宋体" w:cs="宋体" w:hint="eastAsia"/>
          <w:color w:val="FF0000"/>
          <w:kern w:val="0"/>
          <w:sz w:val="24"/>
        </w:rPr>
        <w:t>特别是注意:</w:t>
      </w:r>
    </w:p>
    <w:p w:rsidR="00AF538B" w:rsidRDefault="00BD4AA0">
      <w:pPr>
        <w:widowControl/>
        <w:ind w:left="480" w:firstLine="360"/>
        <w:jc w:val="left"/>
        <w:rPr>
          <w:rFonts w:ascii="宋体" w:hAnsi="宋体" w:cs="宋体"/>
          <w:color w:val="FF0000"/>
          <w:kern w:val="0"/>
          <w:sz w:val="24"/>
        </w:rPr>
      </w:pPr>
      <w:r>
        <w:rPr>
          <w:rFonts w:ascii="宋体" w:hAnsi="宋体" w:cs="宋体" w:hint="eastAsia"/>
          <w:color w:val="FF0000"/>
          <w:kern w:val="0"/>
          <w:sz w:val="24"/>
        </w:rPr>
        <w:t>1、</w:t>
      </w:r>
      <w:r>
        <w:rPr>
          <w:rFonts w:ascii="宋体" w:hAnsi="宋体" w:cs="宋体"/>
          <w:color w:val="FF0000"/>
          <w:kern w:val="0"/>
          <w:sz w:val="24"/>
        </w:rPr>
        <w:t>如果</w:t>
      </w:r>
      <w:r>
        <w:rPr>
          <w:rFonts w:ascii="宋体" w:hAnsi="宋体" w:cs="宋体" w:hint="eastAsia"/>
          <w:color w:val="FF0000"/>
          <w:kern w:val="0"/>
          <w:sz w:val="24"/>
        </w:rPr>
        <w:t>正确</w:t>
      </w:r>
      <w:r>
        <w:rPr>
          <w:rFonts w:ascii="宋体" w:hAnsi="宋体" w:cs="宋体"/>
          <w:color w:val="FF0000"/>
          <w:kern w:val="0"/>
          <w:sz w:val="24"/>
        </w:rPr>
        <w:t>答案是“1,2,3”，</w:t>
      </w:r>
      <w:r>
        <w:rPr>
          <w:rFonts w:ascii="宋体" w:hAnsi="宋体" w:cs="宋体" w:hint="eastAsia"/>
          <w:color w:val="FF0000"/>
          <w:kern w:val="0"/>
          <w:sz w:val="24"/>
        </w:rPr>
        <w:t>则</w:t>
      </w:r>
      <w:r>
        <w:rPr>
          <w:rFonts w:ascii="宋体" w:hAnsi="宋体" w:cs="宋体"/>
          <w:color w:val="FF0000"/>
          <w:kern w:val="0"/>
          <w:sz w:val="24"/>
        </w:rPr>
        <w:t>“1 2 3”</w:t>
      </w:r>
      <w:r>
        <w:rPr>
          <w:rFonts w:ascii="宋体" w:hAnsi="宋体" w:cs="宋体" w:hint="eastAsia"/>
          <w:color w:val="FF0000"/>
          <w:kern w:val="0"/>
          <w:sz w:val="24"/>
        </w:rPr>
        <w:t>、</w:t>
      </w:r>
      <w:r>
        <w:rPr>
          <w:rFonts w:ascii="宋体" w:hAnsi="宋体" w:cs="宋体"/>
          <w:color w:val="FF0000"/>
          <w:kern w:val="0"/>
          <w:sz w:val="24"/>
        </w:rPr>
        <w:t>“1,2,3</w:t>
      </w:r>
      <w:r>
        <w:rPr>
          <w:rFonts w:ascii="宋体" w:hAnsi="宋体" w:cs="宋体" w:hint="eastAsia"/>
          <w:color w:val="FF0000"/>
          <w:kern w:val="0"/>
          <w:sz w:val="24"/>
        </w:rPr>
        <w:t>,</w:t>
      </w:r>
      <w:r>
        <w:rPr>
          <w:rFonts w:ascii="宋体" w:hAnsi="宋体" w:cs="宋体"/>
          <w:color w:val="FF0000"/>
          <w:kern w:val="0"/>
          <w:sz w:val="24"/>
        </w:rPr>
        <w:t>”</w:t>
      </w:r>
      <w:r>
        <w:rPr>
          <w:rFonts w:ascii="宋体" w:hAnsi="宋体" w:cs="宋体" w:hint="eastAsia"/>
          <w:color w:val="FF0000"/>
          <w:kern w:val="0"/>
          <w:sz w:val="24"/>
        </w:rPr>
        <w:t>、</w:t>
      </w:r>
      <w:r>
        <w:rPr>
          <w:rFonts w:ascii="宋体" w:hAnsi="宋体" w:cs="宋体"/>
          <w:color w:val="FF0000"/>
          <w:kern w:val="0"/>
          <w:sz w:val="24"/>
        </w:rPr>
        <w:t>“1</w:t>
      </w:r>
      <w:r>
        <w:rPr>
          <w:rFonts w:ascii="宋体" w:hAnsi="宋体" w:cs="宋体" w:hint="eastAsia"/>
          <w:color w:val="FF0000"/>
          <w:kern w:val="0"/>
          <w:sz w:val="24"/>
        </w:rPr>
        <w:t xml:space="preserve">, </w:t>
      </w:r>
      <w:r>
        <w:rPr>
          <w:rFonts w:ascii="宋体" w:hAnsi="宋体" w:cs="宋体"/>
          <w:color w:val="FF0000"/>
          <w:kern w:val="0"/>
          <w:sz w:val="24"/>
        </w:rPr>
        <w:t>2</w:t>
      </w:r>
      <w:r>
        <w:rPr>
          <w:rFonts w:ascii="宋体" w:hAnsi="宋体" w:cs="宋体" w:hint="eastAsia"/>
          <w:color w:val="FF0000"/>
          <w:kern w:val="0"/>
          <w:sz w:val="24"/>
        </w:rPr>
        <w:t xml:space="preserve">, </w:t>
      </w:r>
      <w:r>
        <w:rPr>
          <w:rFonts w:ascii="宋体" w:hAnsi="宋体" w:cs="宋体"/>
          <w:color w:val="FF0000"/>
          <w:kern w:val="0"/>
          <w:sz w:val="24"/>
        </w:rPr>
        <w:t>3” 或者是“1,2,3</w:t>
      </w:r>
      <w:r>
        <w:rPr>
          <w:rFonts w:ascii="宋体" w:hAnsi="宋体" w:cs="宋体" w:hint="eastAsia"/>
          <w:color w:val="FF0000"/>
          <w:kern w:val="0"/>
          <w:sz w:val="24"/>
        </w:rPr>
        <w:t xml:space="preserve">  </w:t>
      </w:r>
      <w:r>
        <w:rPr>
          <w:rFonts w:ascii="宋体" w:hAnsi="宋体" w:cs="宋体"/>
          <w:color w:val="FF0000"/>
          <w:kern w:val="0"/>
          <w:sz w:val="24"/>
        </w:rPr>
        <w:t>”</w:t>
      </w:r>
      <w:r>
        <w:rPr>
          <w:rFonts w:ascii="宋体" w:hAnsi="宋体" w:cs="宋体" w:hint="eastAsia"/>
          <w:color w:val="FF0000"/>
          <w:kern w:val="0"/>
          <w:sz w:val="24"/>
        </w:rPr>
        <w:t>等,都</w:t>
      </w:r>
      <w:r>
        <w:rPr>
          <w:rFonts w:ascii="宋体" w:hAnsi="宋体" w:cs="宋体"/>
          <w:color w:val="FF0000"/>
          <w:kern w:val="0"/>
          <w:sz w:val="24"/>
        </w:rPr>
        <w:t>是</w:t>
      </w:r>
      <w:r>
        <w:rPr>
          <w:rFonts w:ascii="宋体" w:hAnsi="宋体" w:cs="宋体" w:hint="eastAsia"/>
          <w:color w:val="FF0000"/>
          <w:kern w:val="0"/>
          <w:sz w:val="24"/>
        </w:rPr>
        <w:t>“结果错误”</w:t>
      </w:r>
      <w:r>
        <w:rPr>
          <w:rFonts w:ascii="宋体" w:hAnsi="宋体" w:cs="宋体"/>
          <w:color w:val="FF0000"/>
          <w:kern w:val="0"/>
          <w:sz w:val="24"/>
        </w:rPr>
        <w:t xml:space="preserve">。 </w:t>
      </w:r>
    </w:p>
    <w:p w:rsidR="00AF538B" w:rsidRDefault="00BD4AA0">
      <w:pPr>
        <w:widowControl/>
        <w:ind w:left="480" w:firstLine="360"/>
        <w:jc w:val="left"/>
        <w:rPr>
          <w:rFonts w:ascii="宋体" w:hAnsi="宋体" w:cs="宋体"/>
          <w:color w:val="FF0000"/>
          <w:kern w:val="0"/>
          <w:sz w:val="24"/>
        </w:rPr>
      </w:pPr>
      <w:r>
        <w:rPr>
          <w:rFonts w:ascii="宋体" w:hAnsi="宋体" w:cs="宋体" w:hint="eastAsia"/>
          <w:color w:val="FF0000"/>
          <w:kern w:val="0"/>
          <w:sz w:val="24"/>
        </w:rPr>
        <w:t>2、提示</w:t>
      </w:r>
      <w:r>
        <w:rPr>
          <w:rFonts w:ascii="宋体" w:hAnsi="宋体" w:cs="宋体"/>
          <w:color w:val="FF0000"/>
          <w:kern w:val="0"/>
          <w:sz w:val="24"/>
        </w:rPr>
        <w:t>“</w:t>
      </w:r>
      <w:proofErr w:type="spellStart"/>
      <w:r>
        <w:rPr>
          <w:rFonts w:ascii="宋体" w:hAnsi="宋体" w:cs="宋体" w:hint="eastAsia"/>
          <w:color w:val="FF0000"/>
          <w:kern w:val="0"/>
          <w:sz w:val="24"/>
        </w:rPr>
        <w:t>Iuput</w:t>
      </w:r>
      <w:proofErr w:type="spellEnd"/>
      <w:r>
        <w:rPr>
          <w:rFonts w:ascii="宋体" w:hAnsi="宋体" w:cs="宋体"/>
          <w:color w:val="FF0000"/>
          <w:kern w:val="0"/>
          <w:sz w:val="24"/>
        </w:rPr>
        <w:t>”</w:t>
      </w:r>
      <w:r>
        <w:rPr>
          <w:rFonts w:ascii="宋体" w:hAnsi="宋体" w:cs="宋体" w:hint="eastAsia"/>
          <w:color w:val="FF0000"/>
          <w:kern w:val="0"/>
          <w:sz w:val="24"/>
        </w:rPr>
        <w:t>、“</w:t>
      </w:r>
      <w:proofErr w:type="spellStart"/>
      <w:r>
        <w:rPr>
          <w:rFonts w:ascii="宋体" w:hAnsi="宋体" w:cs="宋体" w:hint="eastAsia"/>
          <w:color w:val="FF0000"/>
          <w:kern w:val="0"/>
          <w:sz w:val="24"/>
        </w:rPr>
        <w:t>iniput</w:t>
      </w:r>
      <w:proofErr w:type="spellEnd"/>
      <w:r>
        <w:rPr>
          <w:rFonts w:ascii="宋体" w:hAnsi="宋体" w:cs="宋体" w:hint="eastAsia"/>
          <w:color w:val="FF0000"/>
          <w:kern w:val="0"/>
          <w:sz w:val="24"/>
        </w:rPr>
        <w:t>”</w:t>
      </w:r>
      <w:r>
        <w:rPr>
          <w:rFonts w:ascii="宋体" w:hAnsi="宋体" w:cs="宋体"/>
          <w:color w:val="FF0000"/>
          <w:kern w:val="0"/>
          <w:sz w:val="24"/>
        </w:rPr>
        <w:t xml:space="preserve"> </w:t>
      </w:r>
      <w:r>
        <w:rPr>
          <w:rFonts w:ascii="宋体" w:hAnsi="宋体" w:cs="宋体" w:hint="eastAsia"/>
          <w:color w:val="FF0000"/>
          <w:kern w:val="0"/>
          <w:sz w:val="24"/>
        </w:rPr>
        <w:t>、</w:t>
      </w:r>
      <w:r>
        <w:rPr>
          <w:rFonts w:ascii="宋体" w:hAnsi="宋体" w:cs="宋体"/>
          <w:color w:val="FF0000"/>
          <w:kern w:val="0"/>
          <w:sz w:val="24"/>
        </w:rPr>
        <w:t>“</w:t>
      </w:r>
      <w:proofErr w:type="spellStart"/>
      <w:r>
        <w:rPr>
          <w:rFonts w:ascii="宋体" w:hAnsi="宋体" w:cs="宋体" w:hint="eastAsia"/>
          <w:color w:val="FF0000"/>
          <w:kern w:val="0"/>
          <w:sz w:val="24"/>
        </w:rPr>
        <w:t>ouput</w:t>
      </w:r>
      <w:proofErr w:type="spellEnd"/>
      <w:r>
        <w:rPr>
          <w:rFonts w:ascii="宋体" w:hAnsi="宋体" w:cs="宋体"/>
          <w:color w:val="FF0000"/>
          <w:kern w:val="0"/>
          <w:sz w:val="24"/>
        </w:rPr>
        <w:t>”</w:t>
      </w:r>
      <w:r>
        <w:rPr>
          <w:rFonts w:ascii="宋体" w:hAnsi="宋体" w:cs="宋体" w:hint="eastAsia"/>
          <w:color w:val="FF0000"/>
          <w:kern w:val="0"/>
          <w:sz w:val="24"/>
        </w:rPr>
        <w:t>、“and”等,都属于格式错误</w:t>
      </w:r>
      <w:r>
        <w:rPr>
          <w:rFonts w:ascii="宋体" w:hAnsi="宋体" w:cs="宋体"/>
          <w:color w:val="FF0000"/>
          <w:kern w:val="0"/>
          <w:sz w:val="24"/>
        </w:rPr>
        <w:t xml:space="preserve">。 </w:t>
      </w:r>
    </w:p>
    <w:p w:rsidR="00AF538B" w:rsidRDefault="00BD4AA0">
      <w:pPr>
        <w:widowControl/>
        <w:ind w:left="480" w:firstLine="360"/>
        <w:jc w:val="left"/>
        <w:rPr>
          <w:rFonts w:ascii="宋体" w:hAnsi="宋体" w:cs="宋体"/>
          <w:color w:val="FF0000"/>
          <w:kern w:val="0"/>
          <w:sz w:val="24"/>
        </w:rPr>
      </w:pPr>
      <w:r>
        <w:rPr>
          <w:rFonts w:ascii="宋体" w:hAnsi="宋体" w:cs="宋体" w:hint="eastAsia"/>
          <w:color w:val="FF0000"/>
          <w:kern w:val="0"/>
          <w:sz w:val="24"/>
        </w:rPr>
        <w:t>3、行尾多余都逗号</w:t>
      </w:r>
      <w:r>
        <w:rPr>
          <w:rFonts w:ascii="宋体" w:hAnsi="宋体" w:cs="宋体"/>
          <w:color w:val="FF0000"/>
          <w:kern w:val="0"/>
          <w:sz w:val="24"/>
        </w:rPr>
        <w:t>“</w:t>
      </w:r>
      <w:r>
        <w:rPr>
          <w:rFonts w:ascii="宋体" w:hAnsi="宋体" w:cs="宋体" w:hint="eastAsia"/>
          <w:color w:val="FF0000"/>
          <w:kern w:val="0"/>
          <w:sz w:val="24"/>
        </w:rPr>
        <w:t>1,2,3，</w:t>
      </w:r>
      <w:r>
        <w:rPr>
          <w:rFonts w:ascii="宋体" w:hAnsi="宋体" w:cs="宋体"/>
          <w:color w:val="FF0000"/>
          <w:kern w:val="0"/>
          <w:sz w:val="24"/>
        </w:rPr>
        <w:t>”</w:t>
      </w:r>
      <w:r>
        <w:rPr>
          <w:rFonts w:ascii="宋体" w:hAnsi="宋体" w:cs="宋体" w:hint="eastAsia"/>
          <w:color w:val="FF0000"/>
          <w:kern w:val="0"/>
          <w:sz w:val="24"/>
        </w:rPr>
        <w:t>，通过退格符来删除的办法不可以</w:t>
      </w:r>
      <w:r>
        <w:rPr>
          <w:rFonts w:ascii="宋体" w:hAnsi="宋体" w:cs="宋体"/>
          <w:color w:val="FF0000"/>
          <w:kern w:val="0"/>
          <w:sz w:val="24"/>
        </w:rPr>
        <w:t xml:space="preserve">。 </w:t>
      </w:r>
    </w:p>
    <w:p w:rsidR="00AF538B" w:rsidRDefault="00BD4AA0">
      <w:pPr>
        <w:numPr>
          <w:ilvl w:val="0"/>
          <w:numId w:val="6"/>
        </w:numPr>
        <w:spacing w:line="360" w:lineRule="auto"/>
        <w:rPr>
          <w:sz w:val="24"/>
        </w:rPr>
      </w:pPr>
      <w:r>
        <w:rPr>
          <w:rFonts w:hint="eastAsia"/>
          <w:sz w:val="24"/>
        </w:rPr>
        <w:t>测试用例及答案</w:t>
      </w:r>
    </w:p>
    <w:p w:rsidR="00AF538B" w:rsidRDefault="00BD4AA0">
      <w:pPr>
        <w:spacing w:line="360" w:lineRule="auto"/>
        <w:ind w:leftChars="229" w:left="481" w:firstLineChars="100" w:firstLine="240"/>
        <w:rPr>
          <w:sz w:val="24"/>
        </w:rPr>
      </w:pPr>
      <w:r>
        <w:rPr>
          <w:rFonts w:hint="eastAsia"/>
          <w:sz w:val="24"/>
        </w:rPr>
        <w:lastRenderedPageBreak/>
        <w:t>测试如下所有用例及答案，且确保运行后出现完全一样的输出，</w:t>
      </w:r>
    </w:p>
    <w:p w:rsidR="00AF538B" w:rsidRDefault="00BD4AA0">
      <w:pPr>
        <w:spacing w:line="360" w:lineRule="auto"/>
        <w:ind w:leftChars="229" w:left="481" w:firstLineChars="100" w:firstLine="240"/>
        <w:rPr>
          <w:sz w:val="24"/>
        </w:rPr>
      </w:pPr>
      <w:r>
        <w:rPr>
          <w:rFonts w:hint="eastAsia"/>
          <w:sz w:val="24"/>
        </w:rPr>
        <w:t>(</w:t>
      </w:r>
      <w:r>
        <w:rPr>
          <w:rFonts w:hint="eastAsia"/>
          <w:sz w:val="24"/>
        </w:rPr>
        <w:t>操作系统提示“请按任意键继续</w:t>
      </w:r>
      <w:r>
        <w:rPr>
          <w:sz w:val="24"/>
        </w:rPr>
        <w:t>…</w:t>
      </w:r>
      <w:r>
        <w:rPr>
          <w:rFonts w:hint="eastAsia"/>
          <w:sz w:val="24"/>
        </w:rPr>
        <w:t>.</w:t>
      </w:r>
      <w:r>
        <w:rPr>
          <w:rFonts w:hint="eastAsia"/>
          <w:sz w:val="24"/>
        </w:rPr>
        <w:t>”等，可以不一样。</w:t>
      </w:r>
      <w:r>
        <w:rPr>
          <w:rFonts w:hint="eastAsia"/>
          <w:sz w:val="24"/>
        </w:rPr>
        <w:t>)</w:t>
      </w:r>
    </w:p>
    <w:p w:rsidR="00AF538B" w:rsidRDefault="00AF538B">
      <w:pPr>
        <w:spacing w:line="360" w:lineRule="auto"/>
        <w:rPr>
          <w:sz w:val="24"/>
        </w:rPr>
      </w:pPr>
    </w:p>
    <w:p w:rsidR="00AF538B" w:rsidRDefault="00BD4AA0">
      <w:pPr>
        <w:spacing w:line="360" w:lineRule="auto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267325" cy="2524125"/>
            <wp:effectExtent l="0" t="0" r="9525" b="9525"/>
            <wp:docPr id="21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>
            <wp:extent cx="5276850" cy="4667250"/>
            <wp:effectExtent l="0" t="0" r="0" b="0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lastRenderedPageBreak/>
        <w:drawing>
          <wp:inline distT="0" distB="0" distL="0" distR="0">
            <wp:extent cx="5276850" cy="1381125"/>
            <wp:effectExtent l="0" t="0" r="0" b="9525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38B" w:rsidRDefault="00BD4AA0">
      <w:pPr>
        <w:spacing w:line="360" w:lineRule="auto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276850" cy="3400425"/>
            <wp:effectExtent l="0" t="0" r="0" b="9525"/>
            <wp:docPr id="2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w:br w:type="page"/>
      </w:r>
    </w:p>
    <w:p w:rsidR="00AF538B" w:rsidRDefault="00BD4AA0">
      <w:pPr>
        <w:pStyle w:val="2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实验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排序算法</w:t>
      </w:r>
    </w:p>
    <w:p w:rsidR="00AF538B" w:rsidRDefault="00BD4AA0">
      <w:pPr>
        <w:numPr>
          <w:ilvl w:val="0"/>
          <w:numId w:val="9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实验目的</w:t>
      </w:r>
    </w:p>
    <w:p w:rsidR="00AF538B" w:rsidRDefault="00BD4AA0">
      <w:pPr>
        <w:spacing w:line="360" w:lineRule="auto"/>
        <w:ind w:left="840"/>
        <w:rPr>
          <w:sz w:val="24"/>
        </w:rPr>
      </w:pPr>
      <w:r>
        <w:rPr>
          <w:rFonts w:hint="eastAsia"/>
          <w:sz w:val="24"/>
        </w:rPr>
        <w:t>掌握三种排序方法冒泡、插入、归并的实现思想。</w:t>
      </w:r>
    </w:p>
    <w:p w:rsidR="00AF538B" w:rsidRDefault="00BD4AA0">
      <w:pPr>
        <w:spacing w:line="360" w:lineRule="auto"/>
        <w:ind w:left="84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严禁仅仅实现一种方法，其他两种方法不去实现，然后调用一个方法代替别的方法欺骗测试程序，</w:t>
      </w:r>
      <w:proofErr w:type="gramStart"/>
      <w:r>
        <w:rPr>
          <w:rFonts w:hint="eastAsia"/>
          <w:color w:val="FF0000"/>
          <w:sz w:val="24"/>
        </w:rPr>
        <w:t>查重会</w:t>
      </w:r>
      <w:proofErr w:type="gramEnd"/>
      <w:r>
        <w:rPr>
          <w:rFonts w:hint="eastAsia"/>
          <w:color w:val="FF0000"/>
          <w:sz w:val="24"/>
        </w:rPr>
        <w:t>被发现而判作弊。</w:t>
      </w:r>
    </w:p>
    <w:p w:rsidR="00AF538B" w:rsidRDefault="00BD4AA0">
      <w:pPr>
        <w:numPr>
          <w:ilvl w:val="0"/>
          <w:numId w:val="9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实验内容</w:t>
      </w:r>
    </w:p>
    <w:p w:rsidR="00AF538B" w:rsidRDefault="00BD4AA0">
      <w:pPr>
        <w:numPr>
          <w:ilvl w:val="0"/>
          <w:numId w:val="10"/>
        </w:numPr>
        <w:spacing w:line="360" w:lineRule="auto"/>
        <w:rPr>
          <w:sz w:val="24"/>
        </w:rPr>
      </w:pPr>
      <w:r>
        <w:rPr>
          <w:rFonts w:hint="eastAsia"/>
          <w:sz w:val="24"/>
        </w:rPr>
        <w:t>最多接受</w:t>
      </w:r>
      <w:r>
        <w:rPr>
          <w:rFonts w:hint="eastAsia"/>
          <w:color w:val="FF0000"/>
          <w:sz w:val="24"/>
        </w:rPr>
        <w:t>18</w:t>
      </w:r>
      <w:r>
        <w:rPr>
          <w:rFonts w:hint="eastAsia"/>
          <w:color w:val="FF0000"/>
          <w:sz w:val="24"/>
        </w:rPr>
        <w:t>个</w:t>
      </w:r>
      <w:r>
        <w:rPr>
          <w:rFonts w:hint="eastAsia"/>
          <w:sz w:val="24"/>
        </w:rPr>
        <w:t>不为零的正整数进行排序，如果中间输入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则代表提前结束输入，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之前输入几个数就用几个数参与排序，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不参与排序。</w:t>
      </w:r>
    </w:p>
    <w:p w:rsidR="00AF538B" w:rsidRDefault="00BD4AA0">
      <w:pPr>
        <w:numPr>
          <w:ilvl w:val="0"/>
          <w:numId w:val="10"/>
        </w:numPr>
        <w:spacing w:line="360" w:lineRule="auto"/>
        <w:rPr>
          <w:sz w:val="24"/>
        </w:rPr>
      </w:pPr>
      <w:r>
        <w:rPr>
          <w:rFonts w:hint="eastAsia"/>
          <w:sz w:val="24"/>
        </w:rPr>
        <w:t>数字选择排序方法，</w:t>
      </w:r>
      <w:r>
        <w:rPr>
          <w:rFonts w:hint="eastAsia"/>
          <w:sz w:val="24"/>
        </w:rPr>
        <w:t>1-Bubble Sort,2-Insert Sort,3-Merge Sort(</w:t>
      </w:r>
      <w:r>
        <w:rPr>
          <w:rFonts w:hint="eastAsia"/>
          <w:sz w:val="24"/>
        </w:rPr>
        <w:t>注意大小写要区分</w:t>
      </w:r>
      <w:r>
        <w:rPr>
          <w:rFonts w:hint="eastAsia"/>
          <w:sz w:val="24"/>
        </w:rPr>
        <w:t>)</w:t>
      </w:r>
      <w:r>
        <w:rPr>
          <w:rFonts w:hint="eastAsia"/>
          <w:sz w:val="24"/>
        </w:rPr>
        <w:t>。</w:t>
      </w:r>
    </w:p>
    <w:p w:rsidR="00AF538B" w:rsidRDefault="00BD4AA0">
      <w:pPr>
        <w:numPr>
          <w:ilvl w:val="0"/>
          <w:numId w:val="10"/>
        </w:numPr>
        <w:spacing w:line="360" w:lineRule="auto"/>
        <w:rPr>
          <w:sz w:val="24"/>
        </w:rPr>
      </w:pPr>
      <w:r>
        <w:rPr>
          <w:rFonts w:hint="eastAsia"/>
          <w:sz w:val="24"/>
        </w:rPr>
        <w:t>使用所选排序方法的排序，结果输出所用方法以及结果，</w:t>
      </w:r>
      <w:proofErr w:type="gramStart"/>
      <w:r>
        <w:rPr>
          <w:rFonts w:hint="eastAsia"/>
          <w:sz w:val="24"/>
        </w:rPr>
        <w:t>每个数</w:t>
      </w:r>
      <w:proofErr w:type="gramEnd"/>
      <w:r>
        <w:rPr>
          <w:rFonts w:hint="eastAsia"/>
          <w:sz w:val="24"/>
        </w:rPr>
        <w:t>之间用“，”隔开，中间不要有空格。</w:t>
      </w:r>
    </w:p>
    <w:p w:rsidR="00AF538B" w:rsidRDefault="00BD4AA0">
      <w:pPr>
        <w:numPr>
          <w:ilvl w:val="0"/>
          <w:numId w:val="10"/>
        </w:numPr>
        <w:spacing w:line="360" w:lineRule="auto"/>
        <w:rPr>
          <w:sz w:val="24"/>
        </w:rPr>
      </w:pPr>
      <w:r>
        <w:rPr>
          <w:rFonts w:hint="eastAsia"/>
          <w:sz w:val="24"/>
        </w:rPr>
        <w:t>输入输出</w:t>
      </w:r>
      <w:proofErr w:type="gramStart"/>
      <w:r>
        <w:rPr>
          <w:rFonts w:hint="eastAsia"/>
          <w:sz w:val="24"/>
        </w:rPr>
        <w:t>请严格</w:t>
      </w:r>
      <w:proofErr w:type="gramEnd"/>
      <w:r>
        <w:rPr>
          <w:rFonts w:hint="eastAsia"/>
          <w:sz w:val="24"/>
        </w:rPr>
        <w:t>按下面要求的格式实现，不能</w:t>
      </w:r>
      <w:proofErr w:type="gramStart"/>
      <w:r>
        <w:rPr>
          <w:rFonts w:hint="eastAsia"/>
          <w:sz w:val="24"/>
        </w:rPr>
        <w:t>少任</w:t>
      </w:r>
      <w:proofErr w:type="gramEnd"/>
      <w:r>
        <w:rPr>
          <w:rFonts w:hint="eastAsia"/>
          <w:sz w:val="24"/>
        </w:rPr>
        <w:t>何一行文字。</w:t>
      </w:r>
    </w:p>
    <w:p w:rsidR="00AF538B" w:rsidRDefault="00BD4AA0">
      <w:pPr>
        <w:numPr>
          <w:ilvl w:val="0"/>
          <w:numId w:val="9"/>
        </w:numPr>
        <w:spacing w:line="360" w:lineRule="auto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特别提醒：运行超时原因</w:t>
      </w:r>
    </w:p>
    <w:p w:rsidR="00AF538B" w:rsidRDefault="00BD4AA0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最多输入</w:t>
      </w:r>
      <w:r>
        <w:rPr>
          <w:rFonts w:hint="eastAsia"/>
          <w:sz w:val="24"/>
        </w:rPr>
        <w:t>18</w:t>
      </w:r>
      <w:r>
        <w:rPr>
          <w:rFonts w:hint="eastAsia"/>
          <w:sz w:val="24"/>
        </w:rPr>
        <w:t>个数，当输入数据达到</w:t>
      </w:r>
      <w:r>
        <w:rPr>
          <w:rFonts w:hint="eastAsia"/>
          <w:sz w:val="24"/>
        </w:rPr>
        <w:t>18</w:t>
      </w:r>
      <w:r>
        <w:rPr>
          <w:rFonts w:hint="eastAsia"/>
          <w:sz w:val="24"/>
        </w:rPr>
        <w:t>后，程序不再等待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输入。</w:t>
      </w:r>
    </w:p>
    <w:p w:rsidR="00AF538B" w:rsidRDefault="00BD4AA0">
      <w:pPr>
        <w:numPr>
          <w:ilvl w:val="0"/>
          <w:numId w:val="9"/>
        </w:numPr>
        <w:spacing w:line="360" w:lineRule="auto"/>
        <w:rPr>
          <w:sz w:val="24"/>
        </w:rPr>
      </w:pPr>
      <w:r>
        <w:rPr>
          <w:rFonts w:hint="eastAsia"/>
          <w:sz w:val="24"/>
        </w:rPr>
        <w:t>测试用例及答案</w:t>
      </w:r>
    </w:p>
    <w:p w:rsidR="00AF538B" w:rsidRDefault="00BD4AA0">
      <w:pPr>
        <w:spacing w:line="360" w:lineRule="auto"/>
        <w:ind w:leftChars="229" w:left="481" w:firstLineChars="100" w:firstLine="240"/>
        <w:rPr>
          <w:sz w:val="24"/>
        </w:rPr>
      </w:pPr>
      <w:r>
        <w:rPr>
          <w:rFonts w:hint="eastAsia"/>
          <w:sz w:val="24"/>
        </w:rPr>
        <w:t>测试如下所有用例及答案，且确保运行后出现完全一样的输出，</w:t>
      </w:r>
    </w:p>
    <w:p w:rsidR="00AF538B" w:rsidRDefault="00BD4AA0">
      <w:pPr>
        <w:spacing w:line="360" w:lineRule="auto"/>
        <w:ind w:leftChars="229" w:left="481" w:firstLineChars="100" w:firstLine="240"/>
        <w:rPr>
          <w:sz w:val="24"/>
        </w:rPr>
      </w:pPr>
      <w:r>
        <w:rPr>
          <w:rFonts w:hint="eastAsia"/>
          <w:sz w:val="24"/>
        </w:rPr>
        <w:t>(</w:t>
      </w:r>
      <w:r>
        <w:rPr>
          <w:rFonts w:hint="eastAsia"/>
          <w:sz w:val="24"/>
        </w:rPr>
        <w:t>操作系统提示“请按任意键继续</w:t>
      </w:r>
      <w:r>
        <w:rPr>
          <w:sz w:val="24"/>
        </w:rPr>
        <w:t>…</w:t>
      </w:r>
      <w:r>
        <w:rPr>
          <w:rFonts w:hint="eastAsia"/>
          <w:sz w:val="24"/>
        </w:rPr>
        <w:t>.</w:t>
      </w:r>
      <w:r>
        <w:rPr>
          <w:rFonts w:hint="eastAsia"/>
          <w:sz w:val="24"/>
        </w:rPr>
        <w:t>”等，可以不一样。</w:t>
      </w:r>
      <w:r>
        <w:rPr>
          <w:rFonts w:hint="eastAsia"/>
          <w:sz w:val="24"/>
        </w:rPr>
        <w:t>)</w:t>
      </w:r>
    </w:p>
    <w:p w:rsidR="00AF538B" w:rsidRDefault="00BD4AA0">
      <w:pPr>
        <w:spacing w:line="360" w:lineRule="auto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267325" cy="36957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>
            <wp:extent cx="5267325" cy="37242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lastRenderedPageBreak/>
        <w:drawing>
          <wp:inline distT="0" distB="0" distL="0" distR="0">
            <wp:extent cx="5267325" cy="372427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 xml:space="preserve"> </w:t>
      </w:r>
      <w:r>
        <w:rPr>
          <w:noProof/>
          <w:sz w:val="24"/>
        </w:rPr>
        <w:drawing>
          <wp:inline distT="0" distB="0" distL="0" distR="0">
            <wp:extent cx="5276850" cy="18192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38B" w:rsidRDefault="00BD4AA0">
      <w:pPr>
        <w:spacing w:line="360" w:lineRule="auto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924425" cy="202882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38B" w:rsidRDefault="00BD4AA0">
      <w:pPr>
        <w:spacing w:line="360" w:lineRule="auto"/>
        <w:ind w:left="42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267325" cy="190500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38B" w:rsidRDefault="00BD4AA0">
      <w:pPr>
        <w:spacing w:line="360" w:lineRule="auto"/>
        <w:ind w:left="42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267325" cy="404812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38B" w:rsidRDefault="00BD4AA0">
      <w:pPr>
        <w:spacing w:line="360" w:lineRule="auto"/>
        <w:ind w:left="42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276850" cy="39624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>
            <wp:extent cx="5267325" cy="361950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w:br w:type="page"/>
      </w:r>
    </w:p>
    <w:p w:rsidR="00AF538B" w:rsidRDefault="00BD4AA0">
      <w:pPr>
        <w:pStyle w:val="2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实验</w:t>
      </w: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有序链表操作</w:t>
      </w:r>
    </w:p>
    <w:p w:rsidR="00AF538B" w:rsidRDefault="00BD4AA0">
      <w:pPr>
        <w:numPr>
          <w:ilvl w:val="0"/>
          <w:numId w:val="1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实验目的</w:t>
      </w:r>
    </w:p>
    <w:p w:rsidR="00AF538B" w:rsidRDefault="00BD4AA0">
      <w:pPr>
        <w:numPr>
          <w:ilvl w:val="2"/>
          <w:numId w:val="12"/>
        </w:numPr>
        <w:spacing w:line="360" w:lineRule="auto"/>
        <w:rPr>
          <w:sz w:val="24"/>
        </w:rPr>
      </w:pPr>
      <w:r>
        <w:rPr>
          <w:rFonts w:hint="eastAsia"/>
          <w:sz w:val="24"/>
        </w:rPr>
        <w:t>掌握有序链表的基本操作：插入、删除、查找。</w:t>
      </w:r>
    </w:p>
    <w:p w:rsidR="00AF538B" w:rsidRDefault="00BD4AA0">
      <w:pPr>
        <w:numPr>
          <w:ilvl w:val="2"/>
          <w:numId w:val="12"/>
        </w:numPr>
        <w:spacing w:line="360" w:lineRule="auto"/>
        <w:rPr>
          <w:sz w:val="24"/>
        </w:rPr>
      </w:pPr>
      <w:r>
        <w:rPr>
          <w:rFonts w:hint="eastAsia"/>
          <w:sz w:val="24"/>
        </w:rPr>
        <w:t>掌握链表遍历器的使用方法。</w:t>
      </w:r>
    </w:p>
    <w:p w:rsidR="00AF538B" w:rsidRDefault="00BD4AA0">
      <w:pPr>
        <w:numPr>
          <w:ilvl w:val="0"/>
          <w:numId w:val="1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实验内容</w:t>
      </w:r>
    </w:p>
    <w:p w:rsidR="00AF538B" w:rsidRDefault="00BD4AA0">
      <w:pPr>
        <w:numPr>
          <w:ilvl w:val="0"/>
          <w:numId w:val="13"/>
        </w:numPr>
        <w:spacing w:line="360" w:lineRule="auto"/>
        <w:rPr>
          <w:sz w:val="24"/>
        </w:rPr>
      </w:pPr>
      <w:r>
        <w:rPr>
          <w:rFonts w:hint="eastAsia"/>
          <w:sz w:val="24"/>
        </w:rPr>
        <w:t>输入</w:t>
      </w:r>
      <w:r>
        <w:rPr>
          <w:rFonts w:hint="eastAsia"/>
          <w:sz w:val="24"/>
        </w:rPr>
        <w:t>n</w:t>
      </w:r>
      <w:proofErr w:type="gramStart"/>
      <w:r>
        <w:rPr>
          <w:rFonts w:hint="eastAsia"/>
          <w:sz w:val="24"/>
        </w:rPr>
        <w:t>个</w:t>
      </w:r>
      <w:proofErr w:type="gramEnd"/>
      <w:r>
        <w:rPr>
          <w:rFonts w:hint="eastAsia"/>
          <w:sz w:val="24"/>
        </w:rPr>
        <w:t>不为零的整数作为节点元素值，遇到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代表输入结束</w:t>
      </w:r>
      <w:r>
        <w:rPr>
          <w:rFonts w:hint="eastAsia"/>
          <w:sz w:val="24"/>
        </w:rPr>
        <w:t>(</w:t>
      </w:r>
      <w:r>
        <w:rPr>
          <w:rFonts w:hint="eastAsia"/>
          <w:sz w:val="24"/>
        </w:rPr>
        <w:t>不创建元素值为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的节点</w:t>
      </w:r>
      <w:r>
        <w:rPr>
          <w:rFonts w:hint="eastAsia"/>
          <w:sz w:val="24"/>
        </w:rPr>
        <w:t>)</w:t>
      </w:r>
      <w:r>
        <w:rPr>
          <w:rFonts w:hint="eastAsia"/>
          <w:sz w:val="24"/>
        </w:rPr>
        <w:t>，创建</w:t>
      </w:r>
      <w:r>
        <w:rPr>
          <w:rFonts w:hint="eastAsia"/>
          <w:color w:val="FF0000"/>
          <w:sz w:val="24"/>
        </w:rPr>
        <w:t>有序链表</w:t>
      </w:r>
      <w:r>
        <w:rPr>
          <w:rFonts w:hint="eastAsia"/>
          <w:sz w:val="24"/>
        </w:rPr>
        <w:t>。输出整个链表。</w:t>
      </w:r>
    </w:p>
    <w:p w:rsidR="00AF538B" w:rsidRDefault="00BD4AA0">
      <w:pPr>
        <w:numPr>
          <w:ilvl w:val="0"/>
          <w:numId w:val="13"/>
        </w:numPr>
        <w:spacing w:line="360" w:lineRule="auto"/>
        <w:rPr>
          <w:sz w:val="24"/>
        </w:rPr>
      </w:pPr>
      <w:r>
        <w:rPr>
          <w:rFonts w:hint="eastAsia"/>
          <w:sz w:val="24"/>
        </w:rPr>
        <w:t>输入一个整数，将该数插入到有有序链表相应位置。输出整个链表。</w:t>
      </w:r>
    </w:p>
    <w:p w:rsidR="00AF538B" w:rsidRDefault="00BD4AA0">
      <w:pPr>
        <w:numPr>
          <w:ilvl w:val="0"/>
          <w:numId w:val="13"/>
        </w:numPr>
        <w:spacing w:line="360" w:lineRule="auto"/>
        <w:rPr>
          <w:sz w:val="24"/>
        </w:rPr>
      </w:pPr>
      <w:r>
        <w:rPr>
          <w:rFonts w:hint="eastAsia"/>
          <w:sz w:val="24"/>
        </w:rPr>
        <w:t>输入一个整数，在链表中进行搜索，输出其在链表中的第一个出现的位置。如果不存在输出</w:t>
      </w:r>
      <w:r>
        <w:rPr>
          <w:sz w:val="24"/>
        </w:rPr>
        <w:t>0</w:t>
      </w:r>
      <w:r>
        <w:rPr>
          <w:rFonts w:hint="eastAsia"/>
          <w:sz w:val="24"/>
        </w:rPr>
        <w:t>。</w:t>
      </w:r>
    </w:p>
    <w:p w:rsidR="00AF538B" w:rsidRDefault="00BD4AA0">
      <w:pPr>
        <w:numPr>
          <w:ilvl w:val="0"/>
          <w:numId w:val="13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再一次输入一个整数，在链表中进行搜索，输出其在链表中的第一个出现的位置。如果不存在输出</w:t>
      </w:r>
      <w:r>
        <w:rPr>
          <w:sz w:val="24"/>
        </w:rPr>
        <w:t>0</w:t>
      </w:r>
      <w:r>
        <w:rPr>
          <w:rFonts w:hint="eastAsia"/>
          <w:sz w:val="24"/>
        </w:rPr>
        <w:t>。</w:t>
      </w:r>
    </w:p>
    <w:p w:rsidR="00AF538B" w:rsidRDefault="00BD4AA0">
      <w:pPr>
        <w:numPr>
          <w:ilvl w:val="0"/>
          <w:numId w:val="13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再一次输入</w:t>
      </w:r>
      <w:r>
        <w:rPr>
          <w:rFonts w:hint="eastAsia"/>
          <w:sz w:val="24"/>
        </w:rPr>
        <w:t>n</w:t>
      </w:r>
      <w:proofErr w:type="gramStart"/>
      <w:r>
        <w:rPr>
          <w:rFonts w:hint="eastAsia"/>
          <w:sz w:val="24"/>
        </w:rPr>
        <w:t>个</w:t>
      </w:r>
      <w:proofErr w:type="gramEnd"/>
      <w:r>
        <w:rPr>
          <w:rFonts w:hint="eastAsia"/>
          <w:sz w:val="24"/>
        </w:rPr>
        <w:t>不为零的整数作为节点元素值，遇到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代表输入结束</w:t>
      </w:r>
      <w:r>
        <w:rPr>
          <w:rFonts w:hint="eastAsia"/>
          <w:sz w:val="24"/>
        </w:rPr>
        <w:t>(</w:t>
      </w:r>
      <w:r>
        <w:rPr>
          <w:rFonts w:hint="eastAsia"/>
          <w:sz w:val="24"/>
        </w:rPr>
        <w:t>不创建元素值为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的节点</w:t>
      </w:r>
      <w:r>
        <w:rPr>
          <w:rFonts w:hint="eastAsia"/>
          <w:sz w:val="24"/>
        </w:rPr>
        <w:t>)</w:t>
      </w:r>
      <w:r>
        <w:rPr>
          <w:rFonts w:hint="eastAsia"/>
          <w:sz w:val="24"/>
        </w:rPr>
        <w:t>，创建一个新的有序链表。输出整个链表。</w:t>
      </w:r>
    </w:p>
    <w:p w:rsidR="00AF538B" w:rsidRDefault="00BD4AA0">
      <w:pPr>
        <w:numPr>
          <w:ilvl w:val="0"/>
          <w:numId w:val="13"/>
        </w:numPr>
        <w:spacing w:line="360" w:lineRule="auto"/>
        <w:rPr>
          <w:sz w:val="24"/>
        </w:rPr>
      </w:pPr>
      <w:r>
        <w:rPr>
          <w:rFonts w:hint="eastAsia"/>
          <w:sz w:val="24"/>
        </w:rPr>
        <w:t>使用链表遍历</w:t>
      </w:r>
      <w:proofErr w:type="gramStart"/>
      <w:r>
        <w:rPr>
          <w:rFonts w:hint="eastAsia"/>
          <w:sz w:val="24"/>
        </w:rPr>
        <w:t>器实现</w:t>
      </w:r>
      <w:proofErr w:type="gramEnd"/>
      <w:r>
        <w:rPr>
          <w:rFonts w:hint="eastAsia"/>
          <w:sz w:val="24"/>
        </w:rPr>
        <w:t>上面两个有序链表的合并，输出合并后的</w:t>
      </w:r>
      <w:r>
        <w:rPr>
          <w:rFonts w:hint="eastAsia"/>
          <w:color w:val="FF0000"/>
          <w:sz w:val="24"/>
        </w:rPr>
        <w:t>有序链表</w:t>
      </w:r>
      <w:r>
        <w:rPr>
          <w:rFonts w:hint="eastAsia"/>
          <w:sz w:val="24"/>
        </w:rPr>
        <w:t>。</w:t>
      </w:r>
    </w:p>
    <w:p w:rsidR="00AF538B" w:rsidRDefault="00BD4AA0">
      <w:pPr>
        <w:numPr>
          <w:ilvl w:val="0"/>
          <w:numId w:val="13"/>
        </w:numPr>
        <w:spacing w:line="360" w:lineRule="auto"/>
        <w:ind w:left="1260" w:hanging="420"/>
        <w:rPr>
          <w:sz w:val="24"/>
        </w:rPr>
      </w:pPr>
      <w:r>
        <w:rPr>
          <w:rFonts w:hint="eastAsia"/>
          <w:sz w:val="24"/>
        </w:rPr>
        <w:t>提示：注意单节点链表的测试。</w:t>
      </w:r>
    </w:p>
    <w:p w:rsidR="00AF538B" w:rsidRDefault="00BD4AA0">
      <w:pPr>
        <w:numPr>
          <w:ilvl w:val="0"/>
          <w:numId w:val="11"/>
        </w:numPr>
        <w:spacing w:line="360" w:lineRule="auto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特别提醒：异常退出，多因引用非法内存造成</w:t>
      </w:r>
    </w:p>
    <w:p w:rsidR="00AF538B" w:rsidRDefault="00BD4AA0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这个实验的程序最容易出现运行错误，非正常退出、死循环、输出结果不稳定等情况，造成的原因多是使用的非法内存，也就是一个变量没有赋值就直接引用，例如下面的引用就会造成非法引用。</w:t>
      </w:r>
    </w:p>
    <w:p w:rsidR="00AF538B" w:rsidRDefault="00BD4AA0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ab/>
      </w:r>
      <w:proofErr w:type="spellStart"/>
      <w:r>
        <w:rPr>
          <w:rFonts w:hint="eastAsia"/>
          <w:sz w:val="24"/>
        </w:rPr>
        <w:t>ChainNode</w:t>
      </w:r>
      <w:proofErr w:type="spellEnd"/>
      <w:r>
        <w:rPr>
          <w:rFonts w:hint="eastAsia"/>
          <w:sz w:val="24"/>
        </w:rPr>
        <w:t xml:space="preserve">&lt;T&gt; *y1 = new </w:t>
      </w:r>
      <w:proofErr w:type="spellStart"/>
      <w:r>
        <w:rPr>
          <w:rFonts w:hint="eastAsia"/>
          <w:sz w:val="24"/>
        </w:rPr>
        <w:t>ChainNode</w:t>
      </w:r>
      <w:proofErr w:type="spellEnd"/>
      <w:r>
        <w:rPr>
          <w:rFonts w:hint="eastAsia"/>
          <w:sz w:val="24"/>
        </w:rPr>
        <w:t>&lt;T&gt;;</w:t>
      </w:r>
    </w:p>
    <w:p w:rsidR="00AF538B" w:rsidRDefault="00BD4AA0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ab/>
        <w:t>y1-&gt;data = x;</w:t>
      </w:r>
    </w:p>
    <w:p w:rsidR="00AF538B" w:rsidRDefault="00BD4AA0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ab/>
      </w:r>
      <w:proofErr w:type="spellStart"/>
      <w:r>
        <w:rPr>
          <w:rFonts w:hint="eastAsia"/>
          <w:sz w:val="24"/>
        </w:rPr>
        <w:t>ChainNode</w:t>
      </w:r>
      <w:proofErr w:type="spellEnd"/>
      <w:r>
        <w:rPr>
          <w:rFonts w:hint="eastAsia"/>
          <w:sz w:val="24"/>
        </w:rPr>
        <w:t>&lt;T&gt;y2</w:t>
      </w:r>
    </w:p>
    <w:p w:rsidR="00AF538B" w:rsidRDefault="00BD4AA0">
      <w:pPr>
        <w:spacing w:line="360" w:lineRule="auto"/>
        <w:ind w:left="420" w:firstLine="420"/>
        <w:rPr>
          <w:sz w:val="24"/>
        </w:rPr>
      </w:pPr>
      <w:r>
        <w:rPr>
          <w:rFonts w:hint="eastAsia"/>
          <w:sz w:val="24"/>
        </w:rPr>
        <w:t>y2=y1-&gt;link;</w:t>
      </w:r>
      <w:r>
        <w:rPr>
          <w:rFonts w:hint="eastAsia"/>
          <w:sz w:val="24"/>
        </w:rPr>
        <w:tab/>
        <w:t>//y1-&gt;link</w:t>
      </w:r>
      <w:r>
        <w:rPr>
          <w:rFonts w:hint="eastAsia"/>
          <w:sz w:val="24"/>
        </w:rPr>
        <w:t>没有赋值</w:t>
      </w:r>
      <w:r>
        <w:rPr>
          <w:rFonts w:hint="eastAsia"/>
          <w:sz w:val="24"/>
        </w:rPr>
        <w:t>,y2</w:t>
      </w:r>
      <w:r>
        <w:rPr>
          <w:rFonts w:hint="eastAsia"/>
          <w:sz w:val="24"/>
        </w:rPr>
        <w:t>就指向一个随机位置</w:t>
      </w:r>
    </w:p>
    <w:p w:rsidR="00AF538B" w:rsidRDefault="00BD4AA0">
      <w:pPr>
        <w:spacing w:line="360" w:lineRule="auto"/>
        <w:ind w:left="420" w:firstLine="420"/>
        <w:rPr>
          <w:sz w:val="24"/>
        </w:rPr>
      </w:pPr>
      <w:proofErr w:type="spellStart"/>
      <w:r>
        <w:rPr>
          <w:rFonts w:hint="eastAsia"/>
          <w:sz w:val="24"/>
        </w:rPr>
        <w:t>cout</w:t>
      </w:r>
      <w:proofErr w:type="spellEnd"/>
      <w:r>
        <w:rPr>
          <w:rFonts w:hint="eastAsia"/>
          <w:sz w:val="24"/>
        </w:rPr>
        <w:t xml:space="preserve"> &lt;&lt; y2-&gt;data&lt;&lt; </w:t>
      </w:r>
      <w:proofErr w:type="spellStart"/>
      <w:r>
        <w:rPr>
          <w:rFonts w:hint="eastAsia"/>
          <w:sz w:val="24"/>
        </w:rPr>
        <w:t>endl</w:t>
      </w:r>
      <w:proofErr w:type="spellEnd"/>
      <w:r>
        <w:rPr>
          <w:rFonts w:hint="eastAsia"/>
          <w:sz w:val="24"/>
        </w:rPr>
        <w:t>;</w:t>
      </w:r>
      <w:r>
        <w:rPr>
          <w:rFonts w:hint="eastAsia"/>
          <w:sz w:val="24"/>
        </w:rPr>
        <w:tab/>
        <w:t>//</w:t>
      </w:r>
      <w:r>
        <w:rPr>
          <w:rFonts w:hint="eastAsia"/>
          <w:sz w:val="24"/>
        </w:rPr>
        <w:t>这句话就会输出一个不确定数值。</w:t>
      </w:r>
    </w:p>
    <w:p w:rsidR="00AF538B" w:rsidRDefault="00BD4AA0">
      <w:pPr>
        <w:spacing w:line="360" w:lineRule="auto"/>
        <w:ind w:left="420" w:firstLine="420"/>
        <w:rPr>
          <w:sz w:val="24"/>
        </w:rPr>
      </w:pPr>
      <w:r>
        <w:rPr>
          <w:rFonts w:hint="eastAsia"/>
          <w:sz w:val="24"/>
        </w:rPr>
        <w:t>y2-&gt;data=123;</w:t>
      </w:r>
      <w:r>
        <w:rPr>
          <w:rFonts w:hint="eastAsia"/>
          <w:sz w:val="24"/>
        </w:rPr>
        <w:tab/>
        <w:t>//</w:t>
      </w:r>
      <w:r>
        <w:rPr>
          <w:rFonts w:hint="eastAsia"/>
          <w:sz w:val="24"/>
        </w:rPr>
        <w:t>这句话就在给一个不确定位置的内存赋值，破坏内存原来数据，造成系统严重错误。</w:t>
      </w:r>
    </w:p>
    <w:p w:rsidR="00AF538B" w:rsidRDefault="00BD4AA0">
      <w:pPr>
        <w:spacing w:line="360" w:lineRule="auto"/>
        <w:ind w:left="420" w:firstLine="420"/>
        <w:rPr>
          <w:sz w:val="24"/>
        </w:rPr>
      </w:pPr>
      <w:r>
        <w:rPr>
          <w:rFonts w:hint="eastAsia"/>
          <w:sz w:val="24"/>
        </w:rPr>
        <w:lastRenderedPageBreak/>
        <w:t>正确做法是申请到节点后，一定要给里面的指针赋值为空：</w:t>
      </w:r>
    </w:p>
    <w:p w:rsidR="00AF538B" w:rsidRDefault="00BD4AA0">
      <w:pPr>
        <w:spacing w:line="360" w:lineRule="auto"/>
        <w:ind w:firstLine="420"/>
        <w:rPr>
          <w:sz w:val="24"/>
        </w:rPr>
      </w:pPr>
      <w:proofErr w:type="spellStart"/>
      <w:r>
        <w:rPr>
          <w:rFonts w:hint="eastAsia"/>
          <w:sz w:val="24"/>
        </w:rPr>
        <w:t>ChainNode</w:t>
      </w:r>
      <w:proofErr w:type="spellEnd"/>
      <w:r>
        <w:rPr>
          <w:rFonts w:hint="eastAsia"/>
          <w:sz w:val="24"/>
        </w:rPr>
        <w:t xml:space="preserve">&lt;T&gt; *y1 = new </w:t>
      </w:r>
      <w:proofErr w:type="spellStart"/>
      <w:r>
        <w:rPr>
          <w:rFonts w:hint="eastAsia"/>
          <w:sz w:val="24"/>
        </w:rPr>
        <w:t>ChainNode</w:t>
      </w:r>
      <w:proofErr w:type="spellEnd"/>
      <w:r>
        <w:rPr>
          <w:rFonts w:hint="eastAsia"/>
          <w:sz w:val="24"/>
        </w:rPr>
        <w:t>&lt;T&gt;;</w:t>
      </w:r>
    </w:p>
    <w:p w:rsidR="00AF538B" w:rsidRDefault="00BD4AA0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ab/>
        <w:t>y1-&gt;link = null;</w:t>
      </w:r>
    </w:p>
    <w:p w:rsidR="00AF538B" w:rsidRDefault="00AF538B">
      <w:pPr>
        <w:spacing w:line="360" w:lineRule="auto"/>
        <w:ind w:left="420" w:firstLine="420"/>
        <w:rPr>
          <w:sz w:val="24"/>
        </w:rPr>
      </w:pPr>
    </w:p>
    <w:p w:rsidR="00AF538B" w:rsidRDefault="00BD4AA0">
      <w:pPr>
        <w:numPr>
          <w:ilvl w:val="0"/>
          <w:numId w:val="1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测试用例及答案</w:t>
      </w:r>
    </w:p>
    <w:p w:rsidR="00AF538B" w:rsidRDefault="00BD4AA0">
      <w:pPr>
        <w:spacing w:line="360" w:lineRule="auto"/>
        <w:ind w:leftChars="229" w:left="481" w:firstLineChars="100" w:firstLine="240"/>
        <w:rPr>
          <w:sz w:val="24"/>
        </w:rPr>
      </w:pPr>
      <w:r>
        <w:rPr>
          <w:rFonts w:hint="eastAsia"/>
          <w:sz w:val="24"/>
        </w:rPr>
        <w:t>测试如下所有用例及答案，且确保运行后出现完全一样的输出，</w:t>
      </w:r>
    </w:p>
    <w:p w:rsidR="00AF538B" w:rsidRDefault="00BD4AA0">
      <w:pPr>
        <w:spacing w:line="360" w:lineRule="auto"/>
        <w:ind w:leftChars="229" w:left="481" w:firstLineChars="100" w:firstLine="240"/>
        <w:rPr>
          <w:sz w:val="24"/>
        </w:rPr>
      </w:pPr>
      <w:r>
        <w:rPr>
          <w:rFonts w:hint="eastAsia"/>
          <w:sz w:val="24"/>
        </w:rPr>
        <w:t>(</w:t>
      </w:r>
      <w:r>
        <w:rPr>
          <w:rFonts w:hint="eastAsia"/>
          <w:sz w:val="24"/>
        </w:rPr>
        <w:t>操作系统提示“请按任意键继续</w:t>
      </w:r>
      <w:r>
        <w:rPr>
          <w:sz w:val="24"/>
        </w:rPr>
        <w:t>…</w:t>
      </w:r>
      <w:r>
        <w:rPr>
          <w:rFonts w:hint="eastAsia"/>
          <w:sz w:val="24"/>
        </w:rPr>
        <w:t>.</w:t>
      </w:r>
      <w:r>
        <w:rPr>
          <w:rFonts w:hint="eastAsia"/>
          <w:sz w:val="24"/>
        </w:rPr>
        <w:t>”等，可以不一样。</w:t>
      </w:r>
      <w:r>
        <w:rPr>
          <w:rFonts w:hint="eastAsia"/>
          <w:sz w:val="24"/>
        </w:rPr>
        <w:t>)</w:t>
      </w:r>
    </w:p>
    <w:p w:rsidR="00AF538B" w:rsidRDefault="00BD4AA0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276850" cy="4924425"/>
            <wp:effectExtent l="0" t="0" r="0" b="9525"/>
            <wp:docPr id="3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lastRenderedPageBreak/>
        <w:drawing>
          <wp:inline distT="0" distB="0" distL="0" distR="0">
            <wp:extent cx="5153025" cy="4876800"/>
            <wp:effectExtent l="0" t="0" r="9525" b="0"/>
            <wp:docPr id="35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1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>
            <wp:extent cx="5276850" cy="3400425"/>
            <wp:effectExtent l="0" t="0" r="0" b="9525"/>
            <wp:docPr id="36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1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38B" w:rsidRDefault="00BD4AA0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057775" cy="4876800"/>
            <wp:effectExtent l="0" t="0" r="9525" b="0"/>
            <wp:docPr id="37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1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w:br w:type="page"/>
      </w:r>
    </w:p>
    <w:p w:rsidR="00AF538B" w:rsidRDefault="00BD4AA0">
      <w:pPr>
        <w:pStyle w:val="2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实验</w:t>
      </w: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在线等价类</w:t>
      </w:r>
    </w:p>
    <w:p w:rsidR="00AF538B" w:rsidRDefault="00BD4AA0">
      <w:pPr>
        <w:numPr>
          <w:ilvl w:val="0"/>
          <w:numId w:val="14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实验目的</w:t>
      </w:r>
    </w:p>
    <w:p w:rsidR="00AF538B" w:rsidRDefault="00BD4AA0">
      <w:pPr>
        <w:spacing w:line="360" w:lineRule="auto"/>
        <w:ind w:left="480" w:firstLine="360"/>
        <w:rPr>
          <w:sz w:val="24"/>
        </w:rPr>
      </w:pPr>
      <w:r>
        <w:rPr>
          <w:rFonts w:hint="eastAsia"/>
          <w:sz w:val="24"/>
        </w:rPr>
        <w:t>掌握在线等价类的使用，要求使用模拟指针实现。</w:t>
      </w:r>
    </w:p>
    <w:p w:rsidR="00AF538B" w:rsidRDefault="00BD4AA0">
      <w:pPr>
        <w:numPr>
          <w:ilvl w:val="0"/>
          <w:numId w:val="14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实验内容</w:t>
      </w:r>
    </w:p>
    <w:p w:rsidR="00AF538B" w:rsidRDefault="00BD4AA0">
      <w:pPr>
        <w:numPr>
          <w:ilvl w:val="0"/>
          <w:numId w:val="15"/>
        </w:numPr>
        <w:spacing w:line="360" w:lineRule="auto"/>
        <w:rPr>
          <w:sz w:val="24"/>
        </w:rPr>
      </w:pPr>
      <w:r>
        <w:rPr>
          <w:rFonts w:hint="eastAsia"/>
          <w:sz w:val="24"/>
        </w:rPr>
        <w:t>使用模拟指针实现本实验。</w:t>
      </w:r>
    </w:p>
    <w:p w:rsidR="00AF538B" w:rsidRDefault="00BD4AA0">
      <w:pPr>
        <w:numPr>
          <w:ilvl w:val="0"/>
          <w:numId w:val="15"/>
        </w:numPr>
        <w:spacing w:line="360" w:lineRule="auto"/>
        <w:rPr>
          <w:sz w:val="24"/>
        </w:rPr>
      </w:pPr>
      <w:r>
        <w:rPr>
          <w:rFonts w:hint="eastAsia"/>
          <w:sz w:val="24"/>
        </w:rPr>
        <w:t>输入一个</w:t>
      </w:r>
      <w:r>
        <w:rPr>
          <w:rFonts w:hint="eastAsia"/>
          <w:sz w:val="24"/>
        </w:rPr>
        <w:t>1-9</w:t>
      </w:r>
      <w:r>
        <w:rPr>
          <w:rFonts w:hint="eastAsia"/>
          <w:sz w:val="24"/>
        </w:rPr>
        <w:t>的正整数</w:t>
      </w:r>
      <w:r>
        <w:rPr>
          <w:rFonts w:hint="eastAsia"/>
          <w:sz w:val="24"/>
        </w:rPr>
        <w:t>n</w:t>
      </w:r>
      <w:r>
        <w:rPr>
          <w:rFonts w:hint="eastAsia"/>
          <w:sz w:val="24"/>
        </w:rPr>
        <w:t>，代表要创建</w:t>
      </w:r>
      <w:r>
        <w:rPr>
          <w:rFonts w:hint="eastAsia"/>
          <w:sz w:val="24"/>
        </w:rPr>
        <w:t>n</w:t>
      </w:r>
      <w:proofErr w:type="gramStart"/>
      <w:r>
        <w:rPr>
          <w:rFonts w:hint="eastAsia"/>
          <w:sz w:val="24"/>
        </w:rPr>
        <w:t>个</w:t>
      </w:r>
      <w:proofErr w:type="gramEnd"/>
      <w:r>
        <w:rPr>
          <w:rFonts w:hint="eastAsia"/>
          <w:sz w:val="24"/>
        </w:rPr>
        <w:t>元素，例如输入</w:t>
      </w:r>
      <w:r>
        <w:rPr>
          <w:rFonts w:hint="eastAsia"/>
          <w:sz w:val="24"/>
        </w:rPr>
        <w:t>5</w:t>
      </w:r>
      <w:r>
        <w:rPr>
          <w:rFonts w:hint="eastAsia"/>
          <w:sz w:val="24"/>
        </w:rPr>
        <w:t>，则代表创建一个</w:t>
      </w:r>
      <w:r>
        <w:rPr>
          <w:rFonts w:hint="eastAsia"/>
          <w:sz w:val="24"/>
        </w:rPr>
        <w:t>1,2,3,4,5</w:t>
      </w:r>
      <w:r>
        <w:rPr>
          <w:rFonts w:hint="eastAsia"/>
          <w:sz w:val="24"/>
        </w:rPr>
        <w:t>组成的元素表。</w:t>
      </w:r>
    </w:p>
    <w:p w:rsidR="00AF538B" w:rsidRDefault="00BD4AA0">
      <w:pPr>
        <w:numPr>
          <w:ilvl w:val="0"/>
          <w:numId w:val="15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再输入一个大于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正整数</w:t>
      </w:r>
      <w:r>
        <w:rPr>
          <w:rFonts w:hint="eastAsia"/>
          <w:sz w:val="24"/>
        </w:rPr>
        <w:t>r</w:t>
      </w:r>
      <w:r>
        <w:rPr>
          <w:rFonts w:hint="eastAsia"/>
          <w:sz w:val="24"/>
        </w:rPr>
        <w:t>，代表后面要输入</w:t>
      </w:r>
      <w:r>
        <w:rPr>
          <w:rFonts w:hint="eastAsia"/>
          <w:sz w:val="24"/>
        </w:rPr>
        <w:t>r</w:t>
      </w:r>
      <w:proofErr w:type="gramStart"/>
      <w:r>
        <w:rPr>
          <w:rFonts w:hint="eastAsia"/>
          <w:sz w:val="24"/>
        </w:rPr>
        <w:t>个</w:t>
      </w:r>
      <w:proofErr w:type="gramEnd"/>
      <w:r>
        <w:rPr>
          <w:rFonts w:hint="eastAsia"/>
          <w:sz w:val="24"/>
        </w:rPr>
        <w:t>等价关系。</w:t>
      </w:r>
    </w:p>
    <w:p w:rsidR="00AF538B" w:rsidRDefault="00BD4AA0">
      <w:pPr>
        <w:numPr>
          <w:ilvl w:val="0"/>
          <w:numId w:val="15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分行输入</w:t>
      </w:r>
      <w:r>
        <w:rPr>
          <w:rFonts w:hint="eastAsia"/>
          <w:sz w:val="24"/>
        </w:rPr>
        <w:t>r</w:t>
      </w:r>
      <w:proofErr w:type="gramStart"/>
      <w:r>
        <w:rPr>
          <w:rFonts w:hint="eastAsia"/>
          <w:sz w:val="24"/>
        </w:rPr>
        <w:t>个</w:t>
      </w:r>
      <w:proofErr w:type="gramEnd"/>
      <w:r>
        <w:rPr>
          <w:rFonts w:hint="eastAsia"/>
          <w:sz w:val="24"/>
        </w:rPr>
        <w:t>等价关系，格式如</w:t>
      </w:r>
      <w:r>
        <w:rPr>
          <w:rFonts w:hint="eastAsia"/>
          <w:sz w:val="24"/>
        </w:rPr>
        <w:t>(1,2)</w:t>
      </w:r>
      <w:r>
        <w:rPr>
          <w:rFonts w:hint="eastAsia"/>
          <w:sz w:val="24"/>
        </w:rPr>
        <w:t>。</w:t>
      </w:r>
    </w:p>
    <w:p w:rsidR="00AF538B" w:rsidRDefault="00BD4AA0">
      <w:pPr>
        <w:numPr>
          <w:ilvl w:val="0"/>
          <w:numId w:val="15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分行输出所有等价类，一个等价类的元素由小到大依次输出。例如等价类</w:t>
      </w:r>
      <w:r>
        <w:rPr>
          <w:rFonts w:hint="eastAsia"/>
          <w:sz w:val="24"/>
        </w:rPr>
        <w:t>(1,3,5,2,4)</w:t>
      </w:r>
      <w:r>
        <w:rPr>
          <w:rFonts w:hint="eastAsia"/>
          <w:sz w:val="24"/>
        </w:rPr>
        <w:t>，输出时排序输出</w:t>
      </w:r>
      <w:r>
        <w:rPr>
          <w:rFonts w:hint="eastAsia"/>
          <w:sz w:val="24"/>
        </w:rPr>
        <w:t>(1,2,3,4,5)</w:t>
      </w:r>
      <w:r>
        <w:rPr>
          <w:rFonts w:hint="eastAsia"/>
          <w:sz w:val="24"/>
        </w:rPr>
        <w:t>。</w:t>
      </w:r>
    </w:p>
    <w:p w:rsidR="00AF538B" w:rsidRDefault="00BD4AA0">
      <w:pPr>
        <w:numPr>
          <w:ilvl w:val="0"/>
          <w:numId w:val="15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如果输出不是由小到大顺序输出，解决办法很多，可以创建一个</w:t>
      </w:r>
      <w:r>
        <w:rPr>
          <w:rFonts w:hint="eastAsia"/>
          <w:sz w:val="24"/>
        </w:rPr>
        <w:t>n*n</w:t>
      </w:r>
      <w:r>
        <w:rPr>
          <w:rFonts w:hint="eastAsia"/>
          <w:sz w:val="24"/>
        </w:rPr>
        <w:t>的数组，一行存放一个等价类，将所有等价类放入数组，对数组每一行元素进行排序，输出数组所有元素。</w:t>
      </w:r>
    </w:p>
    <w:p w:rsidR="00AF538B" w:rsidRDefault="00BD4AA0">
      <w:pPr>
        <w:numPr>
          <w:ilvl w:val="0"/>
          <w:numId w:val="14"/>
        </w:numPr>
        <w:spacing w:line="360" w:lineRule="auto"/>
        <w:rPr>
          <w:sz w:val="24"/>
        </w:rPr>
      </w:pPr>
      <w:r>
        <w:rPr>
          <w:rFonts w:hint="eastAsia"/>
          <w:sz w:val="24"/>
        </w:rPr>
        <w:t>重要提醒</w:t>
      </w:r>
    </w:p>
    <w:p w:rsidR="00AF538B" w:rsidRDefault="00BD4AA0">
      <w:pPr>
        <w:spacing w:line="360" w:lineRule="auto"/>
        <w:ind w:left="480" w:firstLineChars="200" w:firstLine="480"/>
        <w:rPr>
          <w:sz w:val="24"/>
        </w:rPr>
      </w:pPr>
      <w:r>
        <w:rPr>
          <w:rFonts w:hint="eastAsia"/>
          <w:sz w:val="24"/>
        </w:rPr>
        <w:t>很多人出现“运行超时”“异常退出”，那是程序不稳定，就会异常退出或者运行超时。原因是没有在构造函数中对数据成员进行初始化操作，缺少如下画面的那句构造函数</w:t>
      </w:r>
    </w:p>
    <w:p w:rsidR="00AF538B" w:rsidRDefault="00BD4AA0">
      <w:pPr>
        <w:spacing w:line="360" w:lineRule="auto"/>
        <w:ind w:left="480" w:firstLineChars="200" w:firstLine="48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152900" cy="3124200"/>
            <wp:effectExtent l="0" t="0" r="0" b="0"/>
            <wp:docPr id="38" name="图片 38" descr="02b661f02426879fb9b5ea17abe4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02b661f02426879fb9b5ea17abe4e10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38B" w:rsidRDefault="00BD4AA0">
      <w:pPr>
        <w:numPr>
          <w:ilvl w:val="0"/>
          <w:numId w:val="14"/>
        </w:numPr>
        <w:spacing w:line="360" w:lineRule="auto"/>
        <w:rPr>
          <w:sz w:val="24"/>
        </w:rPr>
      </w:pPr>
      <w:r>
        <w:rPr>
          <w:rFonts w:hint="eastAsia"/>
          <w:sz w:val="24"/>
        </w:rPr>
        <w:lastRenderedPageBreak/>
        <w:t>测试用例及答案</w:t>
      </w:r>
    </w:p>
    <w:p w:rsidR="00AF538B" w:rsidRDefault="00BD4AA0">
      <w:pPr>
        <w:spacing w:line="360" w:lineRule="auto"/>
        <w:ind w:firstLineChars="350" w:firstLine="840"/>
        <w:rPr>
          <w:sz w:val="24"/>
        </w:rPr>
      </w:pPr>
      <w:r>
        <w:rPr>
          <w:rFonts w:hint="eastAsia"/>
          <w:sz w:val="24"/>
        </w:rPr>
        <w:t>测试如下用例，确保你的程序运行后出现完全一样的画面。</w:t>
      </w:r>
    </w:p>
    <w:p w:rsidR="00AF538B" w:rsidRDefault="00BD4AA0">
      <w:pPr>
        <w:spacing w:line="360" w:lineRule="auto"/>
        <w:ind w:firstLineChars="300" w:firstLine="720"/>
        <w:rPr>
          <w:sz w:val="24"/>
        </w:rPr>
      </w:pPr>
      <w:r>
        <w:rPr>
          <w:rFonts w:hint="eastAsia"/>
          <w:sz w:val="24"/>
        </w:rPr>
        <w:t>(</w:t>
      </w:r>
      <w:r>
        <w:rPr>
          <w:rFonts w:hint="eastAsia"/>
          <w:sz w:val="24"/>
        </w:rPr>
        <w:t>操作系统提示“请按任意键继续。。。”等，可以不一样</w:t>
      </w:r>
      <w:r>
        <w:rPr>
          <w:rFonts w:hint="eastAsia"/>
          <w:sz w:val="24"/>
        </w:rPr>
        <w:t>)</w:t>
      </w:r>
      <w:r>
        <w:rPr>
          <w:rFonts w:hint="eastAsia"/>
          <w:sz w:val="24"/>
        </w:rPr>
        <w:t>。</w:t>
      </w:r>
    </w:p>
    <w:p w:rsidR="00AF538B" w:rsidRDefault="00AF538B">
      <w:pPr>
        <w:spacing w:line="360" w:lineRule="auto"/>
        <w:ind w:firstLineChars="300" w:firstLine="720"/>
        <w:rPr>
          <w:sz w:val="24"/>
        </w:rPr>
      </w:pPr>
    </w:p>
    <w:p w:rsidR="00AF538B" w:rsidRDefault="00BD4AA0">
      <w:pPr>
        <w:widowControl/>
        <w:ind w:left="420"/>
        <w:jc w:val="left"/>
        <w:rPr>
          <w:rFonts w:ascii="宋体" w:hAnsi="宋体" w:cs="宋体"/>
          <w:color w:val="FF0000"/>
          <w:kern w:val="0"/>
          <w:sz w:val="24"/>
        </w:rPr>
      </w:pPr>
      <w:r>
        <w:rPr>
          <w:rFonts w:ascii="宋体" w:hAnsi="宋体" w:cs="宋体" w:hint="eastAsia"/>
          <w:noProof/>
          <w:color w:val="FF0000"/>
          <w:kern w:val="0"/>
          <w:sz w:val="24"/>
        </w:rPr>
        <w:drawing>
          <wp:inline distT="0" distB="0" distL="0" distR="0">
            <wp:extent cx="5276850" cy="169545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38B" w:rsidRDefault="00BD4AA0">
      <w:pPr>
        <w:spacing w:line="360" w:lineRule="auto"/>
        <w:ind w:left="48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276850" cy="1800225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38B" w:rsidRDefault="00BD4AA0">
      <w:pPr>
        <w:spacing w:line="360" w:lineRule="auto"/>
        <w:ind w:left="42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5276850" cy="1800225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38B" w:rsidRDefault="00BD4AA0">
      <w:pPr>
        <w:spacing w:line="360" w:lineRule="auto"/>
        <w:ind w:left="42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5276850" cy="1266825"/>
            <wp:effectExtent l="0" t="0" r="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38B" w:rsidRDefault="00BD4AA0">
      <w:pPr>
        <w:spacing w:line="360" w:lineRule="auto"/>
        <w:ind w:left="420"/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>
            <wp:extent cx="5276850" cy="20955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38B" w:rsidRDefault="00BD4AA0">
      <w:pPr>
        <w:spacing w:line="360" w:lineRule="auto"/>
        <w:ind w:left="42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5276850" cy="19621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38B" w:rsidRDefault="00AF538B">
      <w:pPr>
        <w:spacing w:line="360" w:lineRule="auto"/>
        <w:ind w:left="420"/>
        <w:rPr>
          <w:sz w:val="24"/>
        </w:rPr>
      </w:pPr>
    </w:p>
    <w:p w:rsidR="00AF538B" w:rsidRDefault="00BD4AA0">
      <w:pPr>
        <w:pStyle w:val="2"/>
        <w:rPr>
          <w:sz w:val="24"/>
          <w:szCs w:val="24"/>
        </w:rPr>
      </w:pPr>
      <w:r>
        <w:rPr>
          <w:sz w:val="24"/>
          <w:szCs w:val="24"/>
        </w:rPr>
        <w:br w:type="page"/>
      </w:r>
      <w:r>
        <w:rPr>
          <w:rFonts w:hint="eastAsia"/>
          <w:sz w:val="24"/>
          <w:szCs w:val="24"/>
        </w:rPr>
        <w:lastRenderedPageBreak/>
        <w:t>实验</w:t>
      </w:r>
      <w:r>
        <w:rPr>
          <w:rFonts w:hint="eastAsia"/>
          <w:sz w:val="24"/>
          <w:szCs w:val="24"/>
        </w:rPr>
        <w:t>5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堆栈的应用</w:t>
      </w:r>
    </w:p>
    <w:p w:rsidR="00AF538B" w:rsidRDefault="00BD4AA0">
      <w:pPr>
        <w:numPr>
          <w:ilvl w:val="0"/>
          <w:numId w:val="16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实验目的</w:t>
      </w:r>
    </w:p>
    <w:p w:rsidR="00AF538B" w:rsidRDefault="00BD4AA0">
      <w:pPr>
        <w:spacing w:line="360" w:lineRule="auto"/>
        <w:ind w:left="480" w:firstLine="360"/>
        <w:rPr>
          <w:sz w:val="24"/>
        </w:rPr>
      </w:pPr>
      <w:r>
        <w:rPr>
          <w:rFonts w:hint="eastAsia"/>
          <w:sz w:val="24"/>
        </w:rPr>
        <w:t>掌握堆栈的使用。</w:t>
      </w:r>
    </w:p>
    <w:p w:rsidR="00AF538B" w:rsidRDefault="00BD4AA0">
      <w:pPr>
        <w:numPr>
          <w:ilvl w:val="0"/>
          <w:numId w:val="16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实验内容</w:t>
      </w:r>
    </w:p>
    <w:p w:rsidR="00AF538B" w:rsidRDefault="00BD4AA0">
      <w:pPr>
        <w:numPr>
          <w:ilvl w:val="0"/>
          <w:numId w:val="15"/>
        </w:numPr>
        <w:spacing w:line="360" w:lineRule="auto"/>
        <w:rPr>
          <w:sz w:val="24"/>
        </w:rPr>
      </w:pPr>
      <w:r>
        <w:rPr>
          <w:rFonts w:hint="eastAsia"/>
          <w:sz w:val="24"/>
        </w:rPr>
        <w:t>输入一个数学表达式</w:t>
      </w:r>
      <w:r>
        <w:rPr>
          <w:rFonts w:hint="eastAsia"/>
          <w:sz w:val="24"/>
        </w:rPr>
        <w:t>(</w:t>
      </w:r>
      <w:r>
        <w:rPr>
          <w:rFonts w:hint="eastAsia"/>
          <w:sz w:val="24"/>
        </w:rPr>
        <w:t>假定表达式输入格式合法</w:t>
      </w:r>
      <w:r>
        <w:rPr>
          <w:rFonts w:hint="eastAsia"/>
          <w:sz w:val="24"/>
        </w:rPr>
        <w:t>)</w:t>
      </w:r>
      <w:r>
        <w:rPr>
          <w:rFonts w:hint="eastAsia"/>
          <w:sz w:val="24"/>
        </w:rPr>
        <w:t>，计算表达式结果并输出。</w:t>
      </w:r>
    </w:p>
    <w:p w:rsidR="00AF538B" w:rsidRDefault="00BD4AA0">
      <w:pPr>
        <w:numPr>
          <w:ilvl w:val="0"/>
          <w:numId w:val="15"/>
        </w:numPr>
        <w:spacing w:line="360" w:lineRule="auto"/>
        <w:rPr>
          <w:sz w:val="24"/>
        </w:rPr>
      </w:pPr>
      <w:r>
        <w:rPr>
          <w:rFonts w:hint="eastAsia"/>
          <w:sz w:val="24"/>
        </w:rPr>
        <w:t>数学表达式由单个数字和运算符“</w:t>
      </w:r>
      <w:r>
        <w:rPr>
          <w:rFonts w:hint="eastAsia"/>
          <w:sz w:val="24"/>
        </w:rPr>
        <w:t>+</w:t>
      </w:r>
      <w:r>
        <w:rPr>
          <w:rFonts w:hint="eastAsia"/>
          <w:sz w:val="24"/>
        </w:rPr>
        <w:t>”、“</w:t>
      </w:r>
      <w:r>
        <w:rPr>
          <w:rFonts w:hint="eastAsia"/>
          <w:sz w:val="24"/>
        </w:rPr>
        <w:t>-</w:t>
      </w:r>
      <w:r>
        <w:rPr>
          <w:rFonts w:hint="eastAsia"/>
          <w:sz w:val="24"/>
        </w:rPr>
        <w:t>”、“</w:t>
      </w:r>
      <w:r>
        <w:rPr>
          <w:rFonts w:hint="eastAsia"/>
          <w:sz w:val="24"/>
        </w:rPr>
        <w:t>*</w:t>
      </w:r>
      <w:r>
        <w:rPr>
          <w:rFonts w:hint="eastAsia"/>
          <w:sz w:val="24"/>
        </w:rPr>
        <w:t>”、“</w:t>
      </w:r>
      <w:r>
        <w:rPr>
          <w:rFonts w:hint="eastAsia"/>
          <w:sz w:val="24"/>
        </w:rPr>
        <w:t>/</w:t>
      </w:r>
      <w:r>
        <w:rPr>
          <w:rFonts w:hint="eastAsia"/>
          <w:sz w:val="24"/>
        </w:rPr>
        <w:t>”、“</w:t>
      </w:r>
      <w:r>
        <w:rPr>
          <w:rFonts w:hint="eastAsia"/>
          <w:sz w:val="24"/>
        </w:rPr>
        <w:t>(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 xml:space="preserve">) </w:t>
      </w:r>
      <w:r>
        <w:rPr>
          <w:rFonts w:hint="eastAsia"/>
          <w:sz w:val="24"/>
        </w:rPr>
        <w:t>”构成，例如</w:t>
      </w:r>
      <w:r>
        <w:rPr>
          <w:rFonts w:hint="eastAsia"/>
          <w:sz w:val="24"/>
        </w:rPr>
        <w:t xml:space="preserve"> 2 + 3 * ( 4 + 5 ) - 6 / 4</w:t>
      </w:r>
      <w:r>
        <w:rPr>
          <w:rFonts w:hint="eastAsia"/>
          <w:sz w:val="24"/>
        </w:rPr>
        <w:t>。</w:t>
      </w:r>
    </w:p>
    <w:p w:rsidR="00AF538B" w:rsidRDefault="00BD4AA0">
      <w:pPr>
        <w:numPr>
          <w:ilvl w:val="0"/>
          <w:numId w:val="15"/>
        </w:numPr>
        <w:spacing w:line="360" w:lineRule="auto"/>
        <w:rPr>
          <w:sz w:val="24"/>
        </w:rPr>
      </w:pPr>
      <w:r>
        <w:rPr>
          <w:rFonts w:hint="eastAsia"/>
          <w:color w:val="FF0000"/>
          <w:sz w:val="24"/>
        </w:rPr>
        <w:t>变量、输出采用整数</w:t>
      </w:r>
      <w:r>
        <w:rPr>
          <w:rFonts w:hint="eastAsia"/>
          <w:sz w:val="24"/>
        </w:rPr>
        <w:t>，只舍不入。</w:t>
      </w:r>
    </w:p>
    <w:p w:rsidR="00AF538B" w:rsidRDefault="00BD4AA0">
      <w:pPr>
        <w:numPr>
          <w:ilvl w:val="0"/>
          <w:numId w:val="16"/>
        </w:numPr>
        <w:spacing w:line="360" w:lineRule="auto"/>
        <w:rPr>
          <w:sz w:val="24"/>
        </w:rPr>
      </w:pPr>
      <w:r>
        <w:rPr>
          <w:rFonts w:hint="eastAsia"/>
          <w:sz w:val="24"/>
        </w:rPr>
        <w:t>注意事项</w:t>
      </w:r>
    </w:p>
    <w:p w:rsidR="00AF538B" w:rsidRDefault="00BD4AA0">
      <w:pPr>
        <w:spacing w:line="360" w:lineRule="auto"/>
        <w:ind w:left="1211"/>
        <w:rPr>
          <w:sz w:val="24"/>
        </w:rPr>
      </w:pPr>
      <w:r>
        <w:rPr>
          <w:rFonts w:hint="eastAsia"/>
          <w:sz w:val="24"/>
        </w:rPr>
        <w:t>本题测试一定要多找几个测试用例，特别是复杂用例、边界用例。否则，很容易造成死机或者没有返回结果。</w:t>
      </w:r>
    </w:p>
    <w:p w:rsidR="00AF538B" w:rsidRDefault="00BD4AA0">
      <w:pPr>
        <w:numPr>
          <w:ilvl w:val="0"/>
          <w:numId w:val="16"/>
        </w:numPr>
        <w:spacing w:line="360" w:lineRule="auto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特别提醒：运行结果不稳定的原因</w:t>
      </w:r>
    </w:p>
    <w:p w:rsidR="00AF538B" w:rsidRDefault="00BD4AA0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这个实验的程序容易出现运行结果不稳定情况，也容易出现死循环或者不正常退出的情况，造成的原因大多是使用的非法内存，也就是数组变量越界引用，例如下面的引用就会造成非法引用。</w:t>
      </w:r>
    </w:p>
    <w:p w:rsidR="00AF538B" w:rsidRDefault="00BD4AA0">
      <w:pPr>
        <w:spacing w:line="360" w:lineRule="auto"/>
        <w:ind w:left="420" w:firstLine="420"/>
        <w:rPr>
          <w:sz w:val="24"/>
        </w:rPr>
      </w:pPr>
      <w:r>
        <w:rPr>
          <w:rFonts w:hint="eastAsia"/>
          <w:sz w:val="24"/>
        </w:rPr>
        <w:t xml:space="preserve">int </w:t>
      </w:r>
      <w:proofErr w:type="spellStart"/>
      <w:proofErr w:type="gramStart"/>
      <w:r>
        <w:rPr>
          <w:rFonts w:hint="eastAsia"/>
          <w:sz w:val="24"/>
        </w:rPr>
        <w:t>opStack</w:t>
      </w:r>
      <w:proofErr w:type="spellEnd"/>
      <w:r>
        <w:rPr>
          <w:rFonts w:hint="eastAsia"/>
          <w:sz w:val="24"/>
        </w:rPr>
        <w:t>[</w:t>
      </w:r>
      <w:proofErr w:type="gramEnd"/>
      <w:r>
        <w:rPr>
          <w:rFonts w:hint="eastAsia"/>
          <w:sz w:val="24"/>
        </w:rPr>
        <w:t>100];</w:t>
      </w:r>
    </w:p>
    <w:p w:rsidR="00AF538B" w:rsidRDefault="00BD4AA0">
      <w:pPr>
        <w:spacing w:line="360" w:lineRule="auto"/>
        <w:ind w:left="420" w:firstLine="420"/>
        <w:rPr>
          <w:sz w:val="24"/>
        </w:rPr>
      </w:pPr>
      <w:r>
        <w:rPr>
          <w:rFonts w:hint="eastAsia"/>
          <w:sz w:val="24"/>
        </w:rPr>
        <w:t>Int I=0;</w:t>
      </w:r>
    </w:p>
    <w:p w:rsidR="00AF538B" w:rsidRDefault="00BD4AA0">
      <w:pPr>
        <w:spacing w:line="360" w:lineRule="auto"/>
        <w:ind w:left="420" w:firstLine="420"/>
        <w:rPr>
          <w:sz w:val="24"/>
        </w:rPr>
      </w:pPr>
      <w:r>
        <w:rPr>
          <w:rFonts w:hint="eastAsia"/>
          <w:sz w:val="24"/>
        </w:rPr>
        <w:t>Int c</w:t>
      </w:r>
      <w:r>
        <w:rPr>
          <w:rFonts w:hint="eastAsia"/>
          <w:sz w:val="24"/>
        </w:rPr>
        <w:t>；</w:t>
      </w:r>
    </w:p>
    <w:p w:rsidR="00AF538B" w:rsidRDefault="00BD4AA0">
      <w:pPr>
        <w:spacing w:line="360" w:lineRule="auto"/>
        <w:ind w:left="420" w:firstLine="420"/>
        <w:rPr>
          <w:sz w:val="24"/>
        </w:rPr>
      </w:pPr>
      <w:r>
        <w:rPr>
          <w:rFonts w:hint="eastAsia"/>
          <w:sz w:val="24"/>
        </w:rPr>
        <w:t>……</w:t>
      </w:r>
      <w:proofErr w:type="gramStart"/>
      <w:r>
        <w:rPr>
          <w:rFonts w:hint="eastAsia"/>
          <w:sz w:val="24"/>
        </w:rPr>
        <w:t>……</w:t>
      </w:r>
      <w:proofErr w:type="gramEnd"/>
      <w:r>
        <w:rPr>
          <w:rFonts w:hint="eastAsia"/>
          <w:sz w:val="24"/>
        </w:rPr>
        <w:t>如果你程序逻辑错误，运行到这个位置时</w:t>
      </w:r>
      <w:r>
        <w:rPr>
          <w:rFonts w:hint="eastAsia"/>
          <w:sz w:val="24"/>
        </w:rPr>
        <w:t>c=101</w:t>
      </w:r>
    </w:p>
    <w:p w:rsidR="00AF538B" w:rsidRDefault="00BD4AA0">
      <w:pPr>
        <w:spacing w:line="360" w:lineRule="auto"/>
        <w:ind w:left="420" w:firstLine="420"/>
        <w:rPr>
          <w:sz w:val="24"/>
        </w:rPr>
      </w:pPr>
      <w:proofErr w:type="spellStart"/>
      <w:r>
        <w:rPr>
          <w:rFonts w:hint="eastAsia"/>
          <w:sz w:val="24"/>
        </w:rPr>
        <w:t>opStack</w:t>
      </w:r>
      <w:proofErr w:type="spellEnd"/>
      <w:r>
        <w:rPr>
          <w:rFonts w:hint="eastAsia"/>
          <w:sz w:val="24"/>
        </w:rPr>
        <w:t>[c]=123;</w:t>
      </w:r>
      <w:r>
        <w:rPr>
          <w:rFonts w:hint="eastAsia"/>
          <w:sz w:val="24"/>
        </w:rPr>
        <w:tab/>
        <w:t>//</w:t>
      </w:r>
      <w:r>
        <w:rPr>
          <w:rFonts w:hint="eastAsia"/>
          <w:sz w:val="24"/>
        </w:rPr>
        <w:t>这个时候</w:t>
      </w:r>
      <w:proofErr w:type="spellStart"/>
      <w:r>
        <w:rPr>
          <w:rFonts w:hint="eastAsia"/>
          <w:sz w:val="24"/>
        </w:rPr>
        <w:t>opstack</w:t>
      </w:r>
      <w:proofErr w:type="spellEnd"/>
      <w:r>
        <w:rPr>
          <w:rFonts w:hint="eastAsia"/>
          <w:sz w:val="24"/>
        </w:rPr>
        <w:t>没有</w:t>
      </w:r>
      <w:r>
        <w:rPr>
          <w:rFonts w:hint="eastAsia"/>
          <w:sz w:val="24"/>
        </w:rPr>
        <w:t>101</w:t>
      </w:r>
      <w:r>
        <w:rPr>
          <w:rFonts w:hint="eastAsia"/>
          <w:sz w:val="24"/>
        </w:rPr>
        <w:t>数据，结果</w:t>
      </w:r>
      <w:proofErr w:type="gramStart"/>
      <w:r>
        <w:rPr>
          <w:rFonts w:hint="eastAsia"/>
          <w:sz w:val="24"/>
        </w:rPr>
        <w:t>就操作</w:t>
      </w:r>
      <w:proofErr w:type="gramEnd"/>
      <w:r>
        <w:rPr>
          <w:rFonts w:hint="eastAsia"/>
          <w:sz w:val="24"/>
        </w:rPr>
        <w:t>了</w:t>
      </w:r>
      <w:proofErr w:type="spellStart"/>
      <w:r>
        <w:rPr>
          <w:rFonts w:hint="eastAsia"/>
          <w:sz w:val="24"/>
        </w:rPr>
        <w:t>opstack</w:t>
      </w:r>
      <w:proofErr w:type="spellEnd"/>
      <w:r>
        <w:rPr>
          <w:rFonts w:hint="eastAsia"/>
          <w:sz w:val="24"/>
        </w:rPr>
        <w:t>数组后面的非法内存，如果这个位置正好是程序，那就造成严重错误，如果是别的变量，比如是变量</w:t>
      </w:r>
      <w:r>
        <w:rPr>
          <w:rFonts w:hint="eastAsia"/>
          <w:sz w:val="24"/>
        </w:rPr>
        <w:t>I</w:t>
      </w:r>
      <w:r>
        <w:rPr>
          <w:rFonts w:hint="eastAsia"/>
          <w:sz w:val="24"/>
        </w:rPr>
        <w:t>的位置，那就造成</w:t>
      </w:r>
      <w:proofErr w:type="spellStart"/>
      <w:r>
        <w:rPr>
          <w:rFonts w:hint="eastAsia"/>
          <w:sz w:val="24"/>
        </w:rPr>
        <w:t>i</w:t>
      </w:r>
      <w:proofErr w:type="spellEnd"/>
      <w:r>
        <w:rPr>
          <w:rFonts w:hint="eastAsia"/>
          <w:sz w:val="24"/>
        </w:rPr>
        <w:t>=123</w:t>
      </w:r>
      <w:r>
        <w:rPr>
          <w:rFonts w:hint="eastAsia"/>
          <w:sz w:val="24"/>
        </w:rPr>
        <w:t>了，这样的结果必然是错误的。</w:t>
      </w:r>
    </w:p>
    <w:p w:rsidR="00AF538B" w:rsidRDefault="00BD4AA0">
      <w:pPr>
        <w:numPr>
          <w:ilvl w:val="0"/>
          <w:numId w:val="16"/>
        </w:numPr>
        <w:spacing w:line="360" w:lineRule="auto"/>
        <w:rPr>
          <w:sz w:val="24"/>
        </w:rPr>
      </w:pPr>
      <w:r>
        <w:rPr>
          <w:rFonts w:hint="eastAsia"/>
          <w:sz w:val="24"/>
        </w:rPr>
        <w:t>测试用例及答案</w:t>
      </w:r>
    </w:p>
    <w:p w:rsidR="00AF538B" w:rsidRDefault="00BD4AA0">
      <w:pPr>
        <w:spacing w:line="360" w:lineRule="auto"/>
        <w:ind w:firstLineChars="350" w:firstLine="840"/>
        <w:rPr>
          <w:sz w:val="24"/>
        </w:rPr>
      </w:pPr>
      <w:r>
        <w:rPr>
          <w:rFonts w:hint="eastAsia"/>
          <w:sz w:val="24"/>
        </w:rPr>
        <w:t>测试如下用例，确保你的程序运行后出现完全一样的画面。</w:t>
      </w:r>
    </w:p>
    <w:p w:rsidR="00AF538B" w:rsidRDefault="00BD4AA0">
      <w:pPr>
        <w:spacing w:line="360" w:lineRule="auto"/>
        <w:ind w:firstLineChars="300" w:firstLine="720"/>
        <w:rPr>
          <w:sz w:val="24"/>
        </w:rPr>
      </w:pPr>
      <w:r>
        <w:rPr>
          <w:rFonts w:hint="eastAsia"/>
          <w:sz w:val="24"/>
        </w:rPr>
        <w:t>(</w:t>
      </w:r>
      <w:r>
        <w:rPr>
          <w:rFonts w:hint="eastAsia"/>
          <w:sz w:val="24"/>
        </w:rPr>
        <w:t>操作系统提示“请按任意键继续。。。”等，可以不一样</w:t>
      </w:r>
      <w:r>
        <w:rPr>
          <w:rFonts w:hint="eastAsia"/>
          <w:sz w:val="24"/>
        </w:rPr>
        <w:t>)</w:t>
      </w:r>
      <w:r>
        <w:rPr>
          <w:rFonts w:hint="eastAsia"/>
          <w:sz w:val="24"/>
        </w:rPr>
        <w:t>。</w:t>
      </w:r>
    </w:p>
    <w:p w:rsidR="00AF538B" w:rsidRDefault="00AF538B">
      <w:pPr>
        <w:widowControl/>
        <w:jc w:val="left"/>
        <w:rPr>
          <w:rFonts w:ascii="宋体" w:hAnsi="宋体" w:cs="宋体"/>
          <w:color w:val="FF0000"/>
          <w:kern w:val="0"/>
          <w:sz w:val="24"/>
        </w:rPr>
      </w:pPr>
    </w:p>
    <w:p w:rsidR="00AF538B" w:rsidRDefault="00BD4AA0">
      <w:pPr>
        <w:spacing w:line="360" w:lineRule="auto"/>
        <w:ind w:left="48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486400" cy="1171575"/>
            <wp:effectExtent l="0" t="0" r="0" b="9525"/>
            <wp:docPr id="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38B" w:rsidRDefault="00BD4AA0">
      <w:pPr>
        <w:spacing w:line="360" w:lineRule="auto"/>
        <w:ind w:left="42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486400" cy="1171575"/>
            <wp:effectExtent l="0" t="0" r="0" b="9525"/>
            <wp:docPr id="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>
            <wp:extent cx="5486400" cy="1171575"/>
            <wp:effectExtent l="0" t="0" r="0" b="9525"/>
            <wp:docPr id="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>
            <wp:extent cx="5486400" cy="1171575"/>
            <wp:effectExtent l="0" t="0" r="0" b="9525"/>
            <wp:docPr id="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>
            <wp:extent cx="5486400" cy="1171575"/>
            <wp:effectExtent l="0" t="0" r="0" b="9525"/>
            <wp:docPr id="49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7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38B" w:rsidRDefault="00BD4AA0">
      <w:pPr>
        <w:spacing w:line="360" w:lineRule="auto"/>
        <w:ind w:left="42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476875" cy="1133475"/>
            <wp:effectExtent l="0" t="0" r="9525" b="9525"/>
            <wp:docPr id="50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7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38B" w:rsidRDefault="00BD4AA0">
      <w:pPr>
        <w:spacing w:line="360" w:lineRule="auto"/>
        <w:rPr>
          <w:sz w:val="24"/>
        </w:rPr>
      </w:pPr>
      <w:r>
        <w:rPr>
          <w:sz w:val="24"/>
        </w:rPr>
        <w:br w:type="page"/>
      </w:r>
    </w:p>
    <w:p w:rsidR="00AF538B" w:rsidRDefault="00BD4AA0">
      <w:pPr>
        <w:pStyle w:val="2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实验</w:t>
      </w:r>
      <w:r>
        <w:rPr>
          <w:rFonts w:hint="eastAsia"/>
          <w:sz w:val="24"/>
          <w:szCs w:val="24"/>
        </w:rPr>
        <w:t xml:space="preserve">6  </w:t>
      </w:r>
      <w:r>
        <w:rPr>
          <w:rFonts w:hint="eastAsia"/>
          <w:sz w:val="24"/>
          <w:szCs w:val="24"/>
        </w:rPr>
        <w:t>二叉树操作</w:t>
      </w:r>
    </w:p>
    <w:p w:rsidR="00AF538B" w:rsidRDefault="00BD4AA0">
      <w:pPr>
        <w:numPr>
          <w:ilvl w:val="0"/>
          <w:numId w:val="17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实验目的</w:t>
      </w:r>
    </w:p>
    <w:p w:rsidR="00AF538B" w:rsidRDefault="00BD4AA0">
      <w:pPr>
        <w:spacing w:line="360" w:lineRule="auto"/>
        <w:ind w:left="480" w:firstLine="360"/>
        <w:rPr>
          <w:sz w:val="24"/>
        </w:rPr>
      </w:pPr>
      <w:r>
        <w:rPr>
          <w:rFonts w:hint="eastAsia"/>
          <w:sz w:val="24"/>
        </w:rPr>
        <w:t>掌握二叉树的基本概念，二叉树的存储结构使用链表。</w:t>
      </w:r>
    </w:p>
    <w:p w:rsidR="00AF538B" w:rsidRDefault="00BD4AA0">
      <w:pPr>
        <w:numPr>
          <w:ilvl w:val="0"/>
          <w:numId w:val="17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实验内容</w:t>
      </w:r>
    </w:p>
    <w:p w:rsidR="00AF538B" w:rsidRDefault="00BD4AA0">
      <w:pPr>
        <w:numPr>
          <w:ilvl w:val="0"/>
          <w:numId w:val="18"/>
        </w:numPr>
        <w:spacing w:line="360" w:lineRule="auto"/>
        <w:rPr>
          <w:sz w:val="24"/>
        </w:rPr>
      </w:pPr>
      <w:r>
        <w:rPr>
          <w:rFonts w:hint="eastAsia"/>
          <w:sz w:val="24"/>
        </w:rPr>
        <w:t>输入一个完全二叉树的层次遍历字符串，创建这个二叉树，输出这个二叉树的前序遍历字符串、</w:t>
      </w:r>
      <w:proofErr w:type="gramStart"/>
      <w:r>
        <w:rPr>
          <w:rFonts w:hint="eastAsia"/>
          <w:sz w:val="24"/>
        </w:rPr>
        <w:t>中序遍历</w:t>
      </w:r>
      <w:proofErr w:type="gramEnd"/>
      <w:r>
        <w:rPr>
          <w:rFonts w:hint="eastAsia"/>
          <w:sz w:val="24"/>
        </w:rPr>
        <w:t>字符串、后序遍历字符串、结点数目、二叉树高度</w:t>
      </w:r>
      <w:r>
        <w:rPr>
          <w:rFonts w:hint="eastAsia"/>
          <w:sz w:val="24"/>
        </w:rPr>
        <w:t>(</w:t>
      </w:r>
      <w:r>
        <w:rPr>
          <w:rFonts w:hint="eastAsia"/>
          <w:sz w:val="24"/>
        </w:rPr>
        <w:t>上述每一个结果独立一行显示</w:t>
      </w:r>
      <w:r>
        <w:rPr>
          <w:rFonts w:hint="eastAsia"/>
          <w:sz w:val="24"/>
        </w:rPr>
        <w:t>)</w:t>
      </w:r>
      <w:r>
        <w:rPr>
          <w:rFonts w:hint="eastAsia"/>
          <w:sz w:val="24"/>
        </w:rPr>
        <w:t>。</w:t>
      </w:r>
    </w:p>
    <w:p w:rsidR="00AF538B" w:rsidRDefault="00BD4AA0">
      <w:pPr>
        <w:numPr>
          <w:ilvl w:val="0"/>
          <w:numId w:val="18"/>
        </w:numPr>
        <w:spacing w:line="360" w:lineRule="auto"/>
        <w:rPr>
          <w:sz w:val="24"/>
        </w:rPr>
      </w:pPr>
      <w:r>
        <w:rPr>
          <w:rFonts w:hint="eastAsia"/>
          <w:sz w:val="24"/>
        </w:rPr>
        <w:t>输入二叉树前序序列和中</w:t>
      </w:r>
      <w:proofErr w:type="gramStart"/>
      <w:r>
        <w:rPr>
          <w:rFonts w:hint="eastAsia"/>
          <w:sz w:val="24"/>
        </w:rPr>
        <w:t>序</w:t>
      </w:r>
      <w:proofErr w:type="gramEnd"/>
      <w:r>
        <w:rPr>
          <w:rFonts w:hint="eastAsia"/>
          <w:sz w:val="24"/>
        </w:rPr>
        <w:t>序列</w:t>
      </w:r>
      <w:r>
        <w:rPr>
          <w:rFonts w:hint="eastAsia"/>
          <w:sz w:val="24"/>
        </w:rPr>
        <w:t>(</w:t>
      </w:r>
      <w:r>
        <w:rPr>
          <w:rFonts w:hint="eastAsia"/>
          <w:sz w:val="24"/>
        </w:rPr>
        <w:t>各元素各不相同</w:t>
      </w:r>
      <w:r>
        <w:rPr>
          <w:rFonts w:hint="eastAsia"/>
          <w:sz w:val="24"/>
        </w:rPr>
        <w:t>)</w:t>
      </w:r>
      <w:r>
        <w:rPr>
          <w:rFonts w:hint="eastAsia"/>
          <w:sz w:val="24"/>
        </w:rPr>
        <w:t>，创建这个二叉树，输出该二叉树的后序序列、层次遍历。</w:t>
      </w:r>
    </w:p>
    <w:p w:rsidR="00AF538B" w:rsidRDefault="00BD4AA0">
      <w:pPr>
        <w:numPr>
          <w:ilvl w:val="0"/>
          <w:numId w:val="17"/>
        </w:numPr>
        <w:spacing w:line="360" w:lineRule="auto"/>
        <w:rPr>
          <w:sz w:val="24"/>
        </w:rPr>
      </w:pPr>
      <w:r>
        <w:rPr>
          <w:rFonts w:hint="eastAsia"/>
          <w:sz w:val="24"/>
        </w:rPr>
        <w:t>测试用例及答案</w:t>
      </w:r>
    </w:p>
    <w:p w:rsidR="00AF538B" w:rsidRDefault="00BD4AA0">
      <w:pPr>
        <w:spacing w:line="360" w:lineRule="auto"/>
        <w:ind w:leftChars="229" w:left="481" w:firstLineChars="100" w:firstLine="240"/>
        <w:rPr>
          <w:sz w:val="24"/>
        </w:rPr>
      </w:pPr>
      <w:r>
        <w:rPr>
          <w:rFonts w:hint="eastAsia"/>
          <w:sz w:val="24"/>
        </w:rPr>
        <w:t>测试如下所有用例及答案，且确保运行后出现完全一样的输出，</w:t>
      </w:r>
    </w:p>
    <w:p w:rsidR="00AF538B" w:rsidRDefault="00BD4AA0">
      <w:pPr>
        <w:spacing w:line="360" w:lineRule="auto"/>
        <w:ind w:leftChars="229" w:left="481" w:firstLineChars="100" w:firstLine="240"/>
        <w:rPr>
          <w:sz w:val="24"/>
        </w:rPr>
      </w:pPr>
      <w:r>
        <w:rPr>
          <w:rFonts w:hint="eastAsia"/>
          <w:sz w:val="24"/>
        </w:rPr>
        <w:t>(</w:t>
      </w:r>
      <w:r>
        <w:rPr>
          <w:rFonts w:hint="eastAsia"/>
          <w:sz w:val="24"/>
        </w:rPr>
        <w:t>操作系统提示“请按任意键继续</w:t>
      </w:r>
      <w:r>
        <w:rPr>
          <w:sz w:val="24"/>
        </w:rPr>
        <w:t>…</w:t>
      </w:r>
      <w:r>
        <w:rPr>
          <w:rFonts w:hint="eastAsia"/>
          <w:sz w:val="24"/>
        </w:rPr>
        <w:t>.</w:t>
      </w:r>
      <w:r>
        <w:rPr>
          <w:rFonts w:hint="eastAsia"/>
          <w:sz w:val="24"/>
        </w:rPr>
        <w:t>”等，可以不一样。</w:t>
      </w:r>
      <w:r>
        <w:rPr>
          <w:rFonts w:hint="eastAsia"/>
          <w:sz w:val="24"/>
        </w:rPr>
        <w:t>)</w:t>
      </w:r>
    </w:p>
    <w:p w:rsidR="00AF538B" w:rsidRDefault="00AF538B">
      <w:pPr>
        <w:spacing w:line="360" w:lineRule="auto"/>
        <w:rPr>
          <w:sz w:val="24"/>
        </w:rPr>
      </w:pPr>
    </w:p>
    <w:p w:rsidR="00AF538B" w:rsidRDefault="00BD4AA0">
      <w:pPr>
        <w:spacing w:line="360" w:lineRule="auto"/>
        <w:ind w:left="42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276850" cy="179070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 </w:t>
      </w:r>
      <w:r>
        <w:rPr>
          <w:noProof/>
          <w:sz w:val="24"/>
        </w:rPr>
        <w:drawing>
          <wp:inline distT="0" distB="0" distL="0" distR="0">
            <wp:extent cx="5276850" cy="179070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  <w:r>
        <w:rPr>
          <w:b/>
          <w:bCs/>
          <w:noProof/>
          <w:sz w:val="24"/>
        </w:rPr>
        <w:lastRenderedPageBreak/>
        <w:drawing>
          <wp:inline distT="0" distB="0" distL="0" distR="0">
            <wp:extent cx="5267325" cy="1790700"/>
            <wp:effectExtent l="0" t="0" r="952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>
            <wp:extent cx="5267325" cy="1790700"/>
            <wp:effectExtent l="0" t="0" r="952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38B" w:rsidRDefault="00BD4AA0">
      <w:pPr>
        <w:spacing w:line="360" w:lineRule="auto"/>
        <w:ind w:left="42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267325" cy="98107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4"/>
        </w:rPr>
        <w:br w:type="page"/>
      </w:r>
    </w:p>
    <w:p w:rsidR="00AF538B" w:rsidRDefault="00BD4AA0">
      <w:pPr>
        <w:pStyle w:val="2"/>
        <w:rPr>
          <w:color w:val="FF0000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实验</w:t>
      </w:r>
      <w:r>
        <w:rPr>
          <w:rFonts w:hint="eastAsia"/>
          <w:sz w:val="24"/>
          <w:szCs w:val="24"/>
        </w:rPr>
        <w:t xml:space="preserve">7  </w:t>
      </w:r>
      <w:r>
        <w:rPr>
          <w:rFonts w:hint="eastAsia"/>
          <w:sz w:val="24"/>
          <w:szCs w:val="24"/>
        </w:rPr>
        <w:t>堆和搜索树</w:t>
      </w:r>
    </w:p>
    <w:p w:rsidR="00AF538B" w:rsidRDefault="00BD4AA0">
      <w:pPr>
        <w:numPr>
          <w:ilvl w:val="0"/>
          <w:numId w:val="19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实验目的</w:t>
      </w:r>
    </w:p>
    <w:p w:rsidR="00AF538B" w:rsidRDefault="00BD4AA0">
      <w:pPr>
        <w:spacing w:line="360" w:lineRule="auto"/>
        <w:ind w:left="480" w:firstLine="360"/>
        <w:rPr>
          <w:sz w:val="24"/>
        </w:rPr>
      </w:pPr>
      <w:r>
        <w:rPr>
          <w:rFonts w:hint="eastAsia"/>
          <w:sz w:val="24"/>
        </w:rPr>
        <w:t>掌握堆和搜索树的基本概念，插入、删除方法。</w:t>
      </w:r>
    </w:p>
    <w:p w:rsidR="00AF538B" w:rsidRDefault="00BD4AA0">
      <w:pPr>
        <w:numPr>
          <w:ilvl w:val="0"/>
          <w:numId w:val="19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实验内容</w:t>
      </w:r>
    </w:p>
    <w:p w:rsidR="00AF538B" w:rsidRDefault="00BD4AA0">
      <w:pPr>
        <w:numPr>
          <w:ilvl w:val="0"/>
          <w:numId w:val="20"/>
        </w:numPr>
        <w:spacing w:line="360" w:lineRule="auto"/>
        <w:rPr>
          <w:sz w:val="24"/>
        </w:rPr>
      </w:pPr>
      <w:r>
        <w:rPr>
          <w:rFonts w:hint="eastAsia"/>
          <w:sz w:val="24"/>
        </w:rPr>
        <w:t>输入一系列不为零的正整数</w:t>
      </w:r>
      <w:r>
        <w:rPr>
          <w:rFonts w:hint="eastAsia"/>
          <w:sz w:val="24"/>
        </w:rPr>
        <w:t>(</w:t>
      </w:r>
      <w:r>
        <w:rPr>
          <w:rFonts w:hint="eastAsia"/>
          <w:sz w:val="24"/>
        </w:rPr>
        <w:t>最多不超过</w:t>
      </w:r>
      <w:r>
        <w:rPr>
          <w:rFonts w:hint="eastAsia"/>
          <w:sz w:val="24"/>
        </w:rPr>
        <w:t>20</w:t>
      </w:r>
      <w:r>
        <w:rPr>
          <w:rFonts w:hint="eastAsia"/>
          <w:sz w:val="24"/>
        </w:rPr>
        <w:t>个</w:t>
      </w:r>
      <w:r>
        <w:rPr>
          <w:rFonts w:hint="eastAsia"/>
          <w:sz w:val="24"/>
        </w:rPr>
        <w:t>)</w:t>
      </w:r>
      <w:r>
        <w:rPr>
          <w:rFonts w:hint="eastAsia"/>
          <w:sz w:val="24"/>
        </w:rPr>
        <w:t>，遇到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代表输入结束</w:t>
      </w:r>
      <w:r>
        <w:rPr>
          <w:rFonts w:hint="eastAsia"/>
          <w:sz w:val="24"/>
        </w:rPr>
        <w:t>(</w:t>
      </w:r>
      <w:r>
        <w:rPr>
          <w:rFonts w:hint="eastAsia"/>
          <w:sz w:val="24"/>
        </w:rPr>
        <w:t>不包含</w:t>
      </w:r>
      <w:r>
        <w:rPr>
          <w:rFonts w:hint="eastAsia"/>
          <w:sz w:val="24"/>
        </w:rPr>
        <w:t>0)</w:t>
      </w:r>
      <w:r>
        <w:rPr>
          <w:rFonts w:hint="eastAsia"/>
          <w:sz w:val="24"/>
        </w:rPr>
        <w:t>。</w:t>
      </w:r>
    </w:p>
    <w:p w:rsidR="00AF538B" w:rsidRDefault="00BD4AA0">
      <w:pPr>
        <w:numPr>
          <w:ilvl w:val="0"/>
          <w:numId w:val="20"/>
        </w:numPr>
        <w:spacing w:line="360" w:lineRule="auto"/>
        <w:rPr>
          <w:sz w:val="24"/>
        </w:rPr>
      </w:pPr>
      <w:r>
        <w:rPr>
          <w:rFonts w:hint="eastAsia"/>
          <w:sz w:val="24"/>
        </w:rPr>
        <w:t>根据上面输入的数据序列，用初始化方法创建最大堆</w:t>
      </w:r>
      <w:r>
        <w:rPr>
          <w:rFonts w:hint="eastAsia"/>
          <w:sz w:val="24"/>
        </w:rPr>
        <w:t>(</w:t>
      </w:r>
      <w:r>
        <w:rPr>
          <w:rFonts w:hint="eastAsia"/>
          <w:sz w:val="24"/>
        </w:rPr>
        <w:t>不要用节点依次插入的办法创建最大堆</w:t>
      </w:r>
      <w:r>
        <w:rPr>
          <w:rFonts w:hint="eastAsia"/>
          <w:sz w:val="24"/>
        </w:rPr>
        <w:t>)</w:t>
      </w:r>
      <w:r>
        <w:rPr>
          <w:rFonts w:hint="eastAsia"/>
          <w:sz w:val="24"/>
        </w:rPr>
        <w:t>，然后输出最大堆的层次序列。</w:t>
      </w:r>
    </w:p>
    <w:p w:rsidR="00AF538B" w:rsidRDefault="00BD4AA0">
      <w:pPr>
        <w:numPr>
          <w:ilvl w:val="0"/>
          <w:numId w:val="20"/>
        </w:numPr>
        <w:spacing w:line="360" w:lineRule="auto"/>
        <w:rPr>
          <w:sz w:val="24"/>
        </w:rPr>
      </w:pPr>
      <w:r>
        <w:rPr>
          <w:rFonts w:hint="eastAsia"/>
          <w:sz w:val="24"/>
        </w:rPr>
        <w:t>输出用堆排序后的排序结果。</w:t>
      </w:r>
    </w:p>
    <w:p w:rsidR="00AF538B" w:rsidRDefault="00BD4AA0">
      <w:pPr>
        <w:numPr>
          <w:ilvl w:val="0"/>
          <w:numId w:val="20"/>
        </w:numPr>
        <w:spacing w:line="360" w:lineRule="auto"/>
        <w:rPr>
          <w:sz w:val="24"/>
        </w:rPr>
      </w:pPr>
      <w:r>
        <w:rPr>
          <w:rFonts w:hint="eastAsia"/>
          <w:sz w:val="24"/>
        </w:rPr>
        <w:t>根据上面输入的数据，</w:t>
      </w:r>
      <w:proofErr w:type="gramStart"/>
      <w:r>
        <w:rPr>
          <w:rFonts w:hint="eastAsia"/>
          <w:sz w:val="24"/>
        </w:rPr>
        <w:t>创建二叉搜索树</w:t>
      </w:r>
      <w:proofErr w:type="gramEnd"/>
      <w:r>
        <w:rPr>
          <w:rFonts w:hint="eastAsia"/>
          <w:sz w:val="24"/>
        </w:rPr>
        <w:t>(</w:t>
      </w:r>
      <w:r>
        <w:rPr>
          <w:rFonts w:hint="eastAsia"/>
          <w:sz w:val="24"/>
        </w:rPr>
        <w:t>关键字不允许重复，如遇重复，则不重复插入该关键字</w:t>
      </w:r>
      <w:r>
        <w:rPr>
          <w:rFonts w:hint="eastAsia"/>
          <w:sz w:val="24"/>
        </w:rPr>
        <w:t>)</w:t>
      </w:r>
      <w:r>
        <w:rPr>
          <w:rFonts w:hint="eastAsia"/>
          <w:sz w:val="24"/>
        </w:rPr>
        <w:t>，</w:t>
      </w:r>
      <w:proofErr w:type="gramStart"/>
      <w:r>
        <w:rPr>
          <w:rFonts w:hint="eastAsia"/>
          <w:sz w:val="24"/>
        </w:rPr>
        <w:t>输出二叉搜索</w:t>
      </w:r>
      <w:proofErr w:type="gramEnd"/>
      <w:r>
        <w:rPr>
          <w:rFonts w:hint="eastAsia"/>
          <w:sz w:val="24"/>
        </w:rPr>
        <w:t>树的前序序列、中序序列</w:t>
      </w:r>
      <w:r>
        <w:rPr>
          <w:rFonts w:hint="eastAsia"/>
          <w:sz w:val="24"/>
        </w:rPr>
        <w:t>(</w:t>
      </w:r>
      <w:r>
        <w:rPr>
          <w:rFonts w:hint="eastAsia"/>
          <w:sz w:val="24"/>
        </w:rPr>
        <w:t>分行输出</w:t>
      </w:r>
      <w:r>
        <w:rPr>
          <w:rFonts w:hint="eastAsia"/>
          <w:sz w:val="24"/>
        </w:rPr>
        <w:t>)</w:t>
      </w:r>
      <w:r>
        <w:rPr>
          <w:rFonts w:hint="eastAsia"/>
          <w:sz w:val="24"/>
        </w:rPr>
        <w:t>。</w:t>
      </w:r>
    </w:p>
    <w:p w:rsidR="00AF538B" w:rsidRDefault="00BD4AA0">
      <w:pPr>
        <w:numPr>
          <w:ilvl w:val="0"/>
          <w:numId w:val="19"/>
        </w:numPr>
        <w:spacing w:line="360" w:lineRule="auto"/>
        <w:rPr>
          <w:sz w:val="24"/>
        </w:rPr>
      </w:pPr>
      <w:r>
        <w:rPr>
          <w:rFonts w:hint="eastAsia"/>
          <w:sz w:val="24"/>
        </w:rPr>
        <w:t>测试用例及答案</w:t>
      </w:r>
    </w:p>
    <w:p w:rsidR="00AF538B" w:rsidRDefault="00BD4AA0">
      <w:pPr>
        <w:spacing w:line="360" w:lineRule="auto"/>
        <w:ind w:leftChars="229" w:left="481" w:firstLineChars="100" w:firstLine="240"/>
        <w:rPr>
          <w:sz w:val="24"/>
        </w:rPr>
      </w:pPr>
      <w:r>
        <w:rPr>
          <w:rFonts w:hint="eastAsia"/>
          <w:sz w:val="24"/>
        </w:rPr>
        <w:t>测试如下所有用例及答案，且确保运行后出现完全一样的输出，</w:t>
      </w:r>
    </w:p>
    <w:p w:rsidR="00AF538B" w:rsidRDefault="00BD4AA0">
      <w:pPr>
        <w:spacing w:line="360" w:lineRule="auto"/>
        <w:ind w:leftChars="229" w:left="481" w:firstLineChars="100" w:firstLine="240"/>
        <w:rPr>
          <w:sz w:val="24"/>
        </w:rPr>
      </w:pPr>
      <w:r>
        <w:rPr>
          <w:rFonts w:hint="eastAsia"/>
          <w:sz w:val="24"/>
        </w:rPr>
        <w:t>(</w:t>
      </w:r>
      <w:r>
        <w:rPr>
          <w:rFonts w:hint="eastAsia"/>
          <w:sz w:val="24"/>
        </w:rPr>
        <w:t>操作系统提示“请按任意键继续</w:t>
      </w:r>
      <w:r>
        <w:rPr>
          <w:sz w:val="24"/>
        </w:rPr>
        <w:t>…</w:t>
      </w:r>
      <w:r>
        <w:rPr>
          <w:rFonts w:hint="eastAsia"/>
          <w:sz w:val="24"/>
        </w:rPr>
        <w:t>.</w:t>
      </w:r>
      <w:r>
        <w:rPr>
          <w:rFonts w:hint="eastAsia"/>
          <w:sz w:val="24"/>
        </w:rPr>
        <w:t>”等，可以不一样。</w:t>
      </w:r>
      <w:r>
        <w:rPr>
          <w:rFonts w:hint="eastAsia"/>
          <w:sz w:val="24"/>
        </w:rPr>
        <w:t>)</w:t>
      </w:r>
    </w:p>
    <w:p w:rsidR="00AF538B" w:rsidRDefault="00AF538B">
      <w:pPr>
        <w:spacing w:line="360" w:lineRule="auto"/>
        <w:ind w:firstLineChars="300" w:firstLine="720"/>
        <w:rPr>
          <w:sz w:val="24"/>
        </w:rPr>
      </w:pPr>
    </w:p>
    <w:p w:rsidR="00AF538B" w:rsidRDefault="00BD4AA0">
      <w:pPr>
        <w:spacing w:line="360" w:lineRule="auto"/>
        <w:ind w:left="48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276850" cy="1590675"/>
            <wp:effectExtent l="0" t="0" r="0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  <w:r>
        <w:rPr>
          <w:noProof/>
          <w:sz w:val="24"/>
        </w:rPr>
        <w:drawing>
          <wp:inline distT="0" distB="0" distL="0" distR="0">
            <wp:extent cx="5276850" cy="1743075"/>
            <wp:effectExtent l="0" t="0" r="0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w:lastRenderedPageBreak/>
        <w:t xml:space="preserve"> </w:t>
      </w:r>
      <w:r>
        <w:rPr>
          <w:noProof/>
          <w:sz w:val="24"/>
        </w:rPr>
        <w:drawing>
          <wp:inline distT="0" distB="0" distL="0" distR="0">
            <wp:extent cx="5276850" cy="194310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  <w:r>
        <w:rPr>
          <w:noProof/>
          <w:sz w:val="24"/>
        </w:rPr>
        <w:drawing>
          <wp:inline distT="0" distB="0" distL="0" distR="0">
            <wp:extent cx="5276850" cy="1933575"/>
            <wp:effectExtent l="0" t="0" r="0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38B" w:rsidRDefault="00BD4AA0">
      <w:pPr>
        <w:pStyle w:val="2"/>
        <w:rPr>
          <w:sz w:val="24"/>
          <w:szCs w:val="24"/>
        </w:rPr>
      </w:pPr>
      <w:r>
        <w:rPr>
          <w:sz w:val="24"/>
          <w:szCs w:val="24"/>
        </w:rPr>
        <w:br w:type="page"/>
      </w:r>
      <w:r>
        <w:rPr>
          <w:rFonts w:hint="eastAsia"/>
          <w:sz w:val="24"/>
          <w:szCs w:val="24"/>
        </w:rPr>
        <w:lastRenderedPageBreak/>
        <w:t>实验</w:t>
      </w:r>
      <w:r>
        <w:rPr>
          <w:rFonts w:hint="eastAsia"/>
          <w:sz w:val="24"/>
          <w:szCs w:val="24"/>
        </w:rPr>
        <w:t xml:space="preserve">8  </w:t>
      </w:r>
      <w:r>
        <w:rPr>
          <w:rFonts w:hint="eastAsia"/>
          <w:sz w:val="24"/>
          <w:szCs w:val="24"/>
        </w:rPr>
        <w:t>图的操作</w:t>
      </w:r>
    </w:p>
    <w:p w:rsidR="00AF538B" w:rsidRDefault="00BD4AA0">
      <w:pPr>
        <w:numPr>
          <w:ilvl w:val="0"/>
          <w:numId w:val="2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实验目的</w:t>
      </w:r>
    </w:p>
    <w:p w:rsidR="00AF538B" w:rsidRDefault="00BD4AA0">
      <w:pPr>
        <w:spacing w:line="360" w:lineRule="auto"/>
        <w:ind w:left="480" w:firstLine="360"/>
        <w:rPr>
          <w:sz w:val="24"/>
        </w:rPr>
      </w:pPr>
      <w:r>
        <w:rPr>
          <w:rFonts w:hint="eastAsia"/>
          <w:sz w:val="24"/>
        </w:rPr>
        <w:t>掌握无向图的创建、遍历方法。</w:t>
      </w:r>
    </w:p>
    <w:p w:rsidR="00AF538B" w:rsidRDefault="00BD4AA0">
      <w:pPr>
        <w:numPr>
          <w:ilvl w:val="0"/>
          <w:numId w:val="2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实验内容</w:t>
      </w:r>
    </w:p>
    <w:p w:rsidR="00AF538B" w:rsidRDefault="00BD4AA0">
      <w:pPr>
        <w:numPr>
          <w:ilvl w:val="0"/>
          <w:numId w:val="22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创建图类，存储结构使用邻接矩阵。</w:t>
      </w:r>
    </w:p>
    <w:p w:rsidR="00AF538B" w:rsidRDefault="00BD4AA0">
      <w:pPr>
        <w:numPr>
          <w:ilvl w:val="0"/>
          <w:numId w:val="22"/>
        </w:numPr>
        <w:spacing w:line="360" w:lineRule="auto"/>
        <w:rPr>
          <w:sz w:val="24"/>
        </w:rPr>
      </w:pPr>
      <w:r>
        <w:rPr>
          <w:rFonts w:hint="eastAsia"/>
          <w:sz w:val="24"/>
        </w:rPr>
        <w:t>输入图的节点数</w:t>
      </w:r>
      <w:r>
        <w:rPr>
          <w:rFonts w:hint="eastAsia"/>
          <w:sz w:val="24"/>
        </w:rPr>
        <w:t>n(</w:t>
      </w:r>
      <w:r>
        <w:rPr>
          <w:rFonts w:hint="eastAsia"/>
          <w:sz w:val="24"/>
        </w:rPr>
        <w:t>小于</w:t>
      </w:r>
      <w:r>
        <w:rPr>
          <w:rFonts w:hint="eastAsia"/>
          <w:sz w:val="24"/>
        </w:rPr>
        <w:t>10</w:t>
      </w:r>
      <w:r>
        <w:rPr>
          <w:rFonts w:hint="eastAsia"/>
          <w:sz w:val="24"/>
        </w:rPr>
        <w:t>个</w:t>
      </w:r>
      <w:r>
        <w:rPr>
          <w:rFonts w:hint="eastAsia"/>
          <w:sz w:val="24"/>
        </w:rPr>
        <w:t>)</w:t>
      </w:r>
      <w:r>
        <w:rPr>
          <w:rFonts w:hint="eastAsia"/>
          <w:sz w:val="24"/>
        </w:rPr>
        <w:t>、边数</w:t>
      </w:r>
      <w:r>
        <w:rPr>
          <w:rFonts w:hint="eastAsia"/>
          <w:sz w:val="24"/>
        </w:rPr>
        <w:t>m</w:t>
      </w:r>
      <w:r>
        <w:rPr>
          <w:rFonts w:hint="eastAsia"/>
          <w:sz w:val="24"/>
        </w:rPr>
        <w:t>，节点分别用</w:t>
      </w:r>
      <w:r>
        <w:rPr>
          <w:rFonts w:hint="eastAsia"/>
          <w:sz w:val="24"/>
        </w:rPr>
        <w:t>1-n</w:t>
      </w:r>
      <w:r>
        <w:rPr>
          <w:rFonts w:hint="eastAsia"/>
          <w:sz w:val="24"/>
        </w:rPr>
        <w:t>代表。</w:t>
      </w:r>
    </w:p>
    <w:p w:rsidR="00AF538B" w:rsidRDefault="00BD4AA0">
      <w:pPr>
        <w:numPr>
          <w:ilvl w:val="0"/>
          <w:numId w:val="22"/>
        </w:numPr>
        <w:spacing w:line="360" w:lineRule="auto"/>
        <w:rPr>
          <w:sz w:val="24"/>
        </w:rPr>
      </w:pPr>
      <w:r>
        <w:rPr>
          <w:rFonts w:hint="eastAsia"/>
          <w:sz w:val="24"/>
        </w:rPr>
        <w:t>采用“起始节点，终止节点，权值”输入图的</w:t>
      </w:r>
      <w:r>
        <w:rPr>
          <w:rFonts w:hint="eastAsia"/>
          <w:sz w:val="24"/>
        </w:rPr>
        <w:t>m</w:t>
      </w:r>
      <w:r>
        <w:rPr>
          <w:rFonts w:hint="eastAsia"/>
          <w:sz w:val="24"/>
        </w:rPr>
        <w:t>条边，创建图。</w:t>
      </w:r>
    </w:p>
    <w:p w:rsidR="00AF538B" w:rsidRDefault="00BD4AA0">
      <w:pPr>
        <w:numPr>
          <w:ilvl w:val="0"/>
          <w:numId w:val="22"/>
        </w:numPr>
        <w:spacing w:line="360" w:lineRule="auto"/>
        <w:rPr>
          <w:sz w:val="24"/>
        </w:rPr>
      </w:pPr>
      <w:r>
        <w:rPr>
          <w:rFonts w:hint="eastAsia"/>
          <w:sz w:val="24"/>
        </w:rPr>
        <w:t>输出从节点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开始的</w:t>
      </w:r>
      <w:r>
        <w:rPr>
          <w:rFonts w:hint="eastAsia"/>
          <w:sz w:val="24"/>
        </w:rPr>
        <w:t>BFS</w:t>
      </w:r>
      <w:r>
        <w:rPr>
          <w:rFonts w:hint="eastAsia"/>
          <w:sz w:val="24"/>
        </w:rPr>
        <w:t>遍历，在遍历过程中，如有多个可以选择的节点，则优先选择编号较小的节点。</w:t>
      </w:r>
    </w:p>
    <w:p w:rsidR="00AF538B" w:rsidRDefault="00BD4AA0">
      <w:pPr>
        <w:numPr>
          <w:ilvl w:val="0"/>
          <w:numId w:val="22"/>
        </w:numPr>
        <w:spacing w:line="360" w:lineRule="auto"/>
        <w:rPr>
          <w:sz w:val="24"/>
        </w:rPr>
      </w:pPr>
      <w:r>
        <w:rPr>
          <w:rFonts w:hint="eastAsia"/>
          <w:sz w:val="24"/>
        </w:rPr>
        <w:t>输出从节点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开始的</w:t>
      </w:r>
      <w:r>
        <w:rPr>
          <w:rFonts w:hint="eastAsia"/>
          <w:sz w:val="24"/>
        </w:rPr>
        <w:t>DFS</w:t>
      </w:r>
      <w:r>
        <w:rPr>
          <w:rFonts w:hint="eastAsia"/>
          <w:sz w:val="24"/>
        </w:rPr>
        <w:t>遍历，在遍历过程中，如有多个可以选择的节点，则优先选择编号较小的节点。</w:t>
      </w:r>
    </w:p>
    <w:p w:rsidR="00AF538B" w:rsidRDefault="00BD4AA0">
      <w:pPr>
        <w:numPr>
          <w:ilvl w:val="0"/>
          <w:numId w:val="22"/>
        </w:numPr>
        <w:spacing w:line="360" w:lineRule="auto"/>
        <w:rPr>
          <w:sz w:val="24"/>
        </w:rPr>
      </w:pPr>
      <w:r>
        <w:rPr>
          <w:rFonts w:hint="eastAsia"/>
          <w:sz w:val="24"/>
        </w:rPr>
        <w:t>输出从第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节点到第</w:t>
      </w:r>
      <w:r>
        <w:rPr>
          <w:rFonts w:hint="eastAsia"/>
          <w:sz w:val="24"/>
        </w:rPr>
        <w:t>n</w:t>
      </w:r>
      <w:r>
        <w:rPr>
          <w:rFonts w:hint="eastAsia"/>
          <w:sz w:val="24"/>
        </w:rPr>
        <w:t>节点最短路径的长度，如果没有路经，输出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。</w:t>
      </w:r>
    </w:p>
    <w:p w:rsidR="00AF538B" w:rsidRDefault="00BD4AA0">
      <w:pPr>
        <w:numPr>
          <w:ilvl w:val="0"/>
          <w:numId w:val="2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测试用例及答案</w:t>
      </w:r>
    </w:p>
    <w:p w:rsidR="00AF538B" w:rsidRDefault="00BD4AA0">
      <w:pPr>
        <w:spacing w:line="360" w:lineRule="auto"/>
        <w:ind w:leftChars="229" w:left="481" w:firstLineChars="100" w:firstLine="240"/>
        <w:rPr>
          <w:sz w:val="24"/>
        </w:rPr>
      </w:pPr>
      <w:r>
        <w:rPr>
          <w:rFonts w:hint="eastAsia"/>
          <w:sz w:val="24"/>
        </w:rPr>
        <w:t>测试如下所有用例及答案，且确保运行后出现完全一样的输出，</w:t>
      </w:r>
    </w:p>
    <w:p w:rsidR="00AF538B" w:rsidRDefault="00BD4AA0">
      <w:pPr>
        <w:spacing w:line="360" w:lineRule="auto"/>
        <w:ind w:leftChars="229" w:left="481" w:firstLineChars="100" w:firstLine="240"/>
        <w:rPr>
          <w:sz w:val="24"/>
        </w:rPr>
      </w:pPr>
      <w:r>
        <w:rPr>
          <w:rFonts w:hint="eastAsia"/>
          <w:sz w:val="24"/>
        </w:rPr>
        <w:t>(</w:t>
      </w:r>
      <w:r>
        <w:rPr>
          <w:rFonts w:hint="eastAsia"/>
          <w:sz w:val="24"/>
        </w:rPr>
        <w:t>操作系统提示“请按任意键继续</w:t>
      </w:r>
      <w:r>
        <w:rPr>
          <w:sz w:val="24"/>
        </w:rPr>
        <w:t>…</w:t>
      </w:r>
      <w:r>
        <w:rPr>
          <w:rFonts w:hint="eastAsia"/>
          <w:sz w:val="24"/>
        </w:rPr>
        <w:t>.</w:t>
      </w:r>
      <w:r>
        <w:rPr>
          <w:rFonts w:hint="eastAsia"/>
          <w:sz w:val="24"/>
        </w:rPr>
        <w:t>”等，可以不一样。</w:t>
      </w:r>
      <w:r>
        <w:rPr>
          <w:rFonts w:hint="eastAsia"/>
          <w:sz w:val="24"/>
        </w:rPr>
        <w:t>)</w:t>
      </w:r>
    </w:p>
    <w:p w:rsidR="00AF538B" w:rsidRDefault="00AF538B">
      <w:pPr>
        <w:spacing w:line="360" w:lineRule="auto"/>
        <w:ind w:left="480"/>
        <w:rPr>
          <w:sz w:val="24"/>
        </w:rPr>
      </w:pPr>
    </w:p>
    <w:p w:rsidR="00AF538B" w:rsidRDefault="00BD4AA0">
      <w:pPr>
        <w:spacing w:line="360" w:lineRule="auto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276850" cy="3400425"/>
            <wp:effectExtent l="0" t="0" r="0" b="9525"/>
            <wp:docPr id="60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38B" w:rsidRDefault="00BD4AA0">
      <w:pPr>
        <w:spacing w:line="360" w:lineRule="auto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276850" cy="3400425"/>
            <wp:effectExtent l="0" t="0" r="0" b="9525"/>
            <wp:docPr id="61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 </w:t>
      </w:r>
      <w:r>
        <w:rPr>
          <w:noProof/>
          <w:sz w:val="24"/>
        </w:rPr>
        <w:drawing>
          <wp:inline distT="0" distB="0" distL="0" distR="0">
            <wp:extent cx="5276850" cy="3400425"/>
            <wp:effectExtent l="0" t="0" r="0" b="9525"/>
            <wp:docPr id="6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  <w:r>
        <w:rPr>
          <w:noProof/>
          <w:sz w:val="24"/>
        </w:rPr>
        <w:lastRenderedPageBreak/>
        <w:drawing>
          <wp:inline distT="0" distB="0" distL="0" distR="0">
            <wp:extent cx="5276850" cy="3295650"/>
            <wp:effectExtent l="0" t="0" r="0" b="0"/>
            <wp:docPr id="63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3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38B" w:rsidRDefault="00BD4AA0">
      <w:pPr>
        <w:spacing w:line="360" w:lineRule="auto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276850" cy="1905000"/>
            <wp:effectExtent l="0" t="0" r="0" b="0"/>
            <wp:docPr id="64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3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38B" w:rsidRDefault="00BD4AA0">
      <w:pPr>
        <w:spacing w:line="360" w:lineRule="auto"/>
        <w:rPr>
          <w:color w:val="FF0000"/>
          <w:sz w:val="24"/>
        </w:rPr>
      </w:pPr>
      <w:r>
        <w:rPr>
          <w:noProof/>
          <w:sz w:val="24"/>
        </w:rPr>
        <w:drawing>
          <wp:inline distT="0" distB="0" distL="0" distR="0">
            <wp:extent cx="5486400" cy="1828800"/>
            <wp:effectExtent l="0" t="0" r="0" b="0"/>
            <wp:docPr id="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lastRenderedPageBreak/>
        <w:drawing>
          <wp:inline distT="0" distB="0" distL="0" distR="0">
            <wp:extent cx="5486400" cy="1962150"/>
            <wp:effectExtent l="0" t="0" r="0" b="0"/>
            <wp:docPr id="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>
            <wp:extent cx="5486400" cy="1962150"/>
            <wp:effectExtent l="0" t="0" r="0" b="0"/>
            <wp:docPr id="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  <w:sz w:val="24"/>
        </w:rPr>
        <w:br w:type="page"/>
      </w:r>
      <w:proofErr w:type="gramStart"/>
      <w:r>
        <w:rPr>
          <w:rFonts w:hint="eastAsia"/>
          <w:color w:val="FF0000"/>
          <w:sz w:val="24"/>
        </w:rPr>
        <w:lastRenderedPageBreak/>
        <w:t>查重涉嫌</w:t>
      </w:r>
      <w:proofErr w:type="gramEnd"/>
      <w:r>
        <w:rPr>
          <w:rFonts w:hint="eastAsia"/>
          <w:color w:val="FF0000"/>
          <w:sz w:val="24"/>
        </w:rPr>
        <w:t>作弊或者超时完成，可以完成如下对应的实验提高总实验成绩</w:t>
      </w:r>
    </w:p>
    <w:p w:rsidR="00AF538B" w:rsidRDefault="00BD4AA0">
      <w:pPr>
        <w:spacing w:line="360" w:lineRule="auto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补充实验不用填写上报实验报告。</w:t>
      </w:r>
    </w:p>
    <w:p w:rsidR="00AF538B" w:rsidRDefault="00BD4AA0">
      <w:pPr>
        <w:spacing w:line="360" w:lineRule="auto"/>
        <w:rPr>
          <w:sz w:val="24"/>
        </w:rPr>
      </w:pPr>
      <w:r>
        <w:rPr>
          <w:rFonts w:hint="eastAsia"/>
          <w:sz w:val="24"/>
        </w:rPr>
        <w:t>文件命名规则：补充实验</w:t>
      </w:r>
      <w:proofErr w:type="gramStart"/>
      <w:r>
        <w:rPr>
          <w:rFonts w:hint="eastAsia"/>
          <w:sz w:val="24"/>
        </w:rPr>
        <w:t>一</w:t>
      </w:r>
      <w:proofErr w:type="gramEnd"/>
      <w:r>
        <w:rPr>
          <w:rFonts w:hint="eastAsia"/>
          <w:sz w:val="24"/>
        </w:rPr>
        <w:t>：</w:t>
      </w:r>
      <w:r>
        <w:rPr>
          <w:rFonts w:hint="eastAsia"/>
          <w:sz w:val="24"/>
        </w:rPr>
        <w:t>test11_ID</w:t>
      </w:r>
      <w:r>
        <w:rPr>
          <w:rFonts w:hint="eastAsia"/>
          <w:sz w:val="24"/>
        </w:rPr>
        <w:t>，补充实验二：</w:t>
      </w:r>
      <w:r>
        <w:rPr>
          <w:rFonts w:hint="eastAsia"/>
          <w:sz w:val="24"/>
        </w:rPr>
        <w:t>test12_ID</w:t>
      </w:r>
    </w:p>
    <w:p w:rsidR="00AF538B" w:rsidRDefault="00BD4AA0">
      <w:pPr>
        <w:spacing w:line="360" w:lineRule="auto"/>
        <w:rPr>
          <w:sz w:val="24"/>
        </w:rPr>
      </w:pPr>
      <w:r>
        <w:rPr>
          <w:rFonts w:hint="eastAsia"/>
          <w:sz w:val="24"/>
        </w:rPr>
        <w:t>补充实验的测试用例比较少，需要自己根据前面的实验编制更多测试用例进行测试。仅仅和大纲提供的测试用例一样，不能代表程序正确。</w:t>
      </w:r>
    </w:p>
    <w:p w:rsidR="00AF538B" w:rsidRDefault="00BD4AA0">
      <w:pPr>
        <w:pStyle w:val="2"/>
        <w:rPr>
          <w:sz w:val="24"/>
          <w:szCs w:val="24"/>
        </w:rPr>
      </w:pPr>
      <w:r>
        <w:rPr>
          <w:rFonts w:hint="eastAsia"/>
          <w:sz w:val="24"/>
          <w:szCs w:val="24"/>
        </w:rPr>
        <w:t>补充实验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递归练习</w:t>
      </w:r>
    </w:p>
    <w:p w:rsidR="00AF538B" w:rsidRDefault="00BD4AA0">
      <w:pPr>
        <w:numPr>
          <w:ilvl w:val="0"/>
          <w:numId w:val="23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实验目的</w:t>
      </w:r>
    </w:p>
    <w:p w:rsidR="00AF538B" w:rsidRDefault="00BD4AA0">
      <w:pPr>
        <w:numPr>
          <w:ilvl w:val="0"/>
          <w:numId w:val="24"/>
        </w:numPr>
        <w:spacing w:line="360" w:lineRule="auto"/>
        <w:rPr>
          <w:sz w:val="24"/>
        </w:rPr>
      </w:pPr>
      <w:r>
        <w:rPr>
          <w:rFonts w:hint="eastAsia"/>
          <w:sz w:val="24"/>
        </w:rPr>
        <w:t>熟悉开发工具的使用。</w:t>
      </w:r>
    </w:p>
    <w:p w:rsidR="00AF538B" w:rsidRDefault="00BD4AA0">
      <w:pPr>
        <w:numPr>
          <w:ilvl w:val="0"/>
          <w:numId w:val="24"/>
        </w:numPr>
        <w:spacing w:line="360" w:lineRule="auto"/>
        <w:rPr>
          <w:sz w:val="24"/>
        </w:rPr>
      </w:pPr>
      <w:r>
        <w:rPr>
          <w:rFonts w:hint="eastAsia"/>
          <w:sz w:val="24"/>
        </w:rPr>
        <w:t>掌握递归的实现思想。</w:t>
      </w:r>
    </w:p>
    <w:p w:rsidR="00AF538B" w:rsidRDefault="00BD4AA0">
      <w:pPr>
        <w:numPr>
          <w:ilvl w:val="0"/>
          <w:numId w:val="23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实验内容</w:t>
      </w:r>
    </w:p>
    <w:p w:rsidR="00AF538B" w:rsidRDefault="00BD4AA0">
      <w:pPr>
        <w:numPr>
          <w:ilvl w:val="0"/>
          <w:numId w:val="25"/>
        </w:numPr>
        <w:spacing w:line="360" w:lineRule="auto"/>
        <w:rPr>
          <w:sz w:val="24"/>
        </w:rPr>
      </w:pPr>
      <w:r>
        <w:rPr>
          <w:rFonts w:hint="eastAsia"/>
          <w:sz w:val="24"/>
        </w:rPr>
        <w:t>输入</w:t>
      </w:r>
      <w:r>
        <w:rPr>
          <w:rFonts w:hint="eastAsia"/>
          <w:sz w:val="24"/>
        </w:rPr>
        <w:t>1-20</w:t>
      </w:r>
      <w:r>
        <w:rPr>
          <w:rFonts w:hint="eastAsia"/>
          <w:sz w:val="24"/>
        </w:rPr>
        <w:t>个大于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的正整数</w:t>
      </w:r>
      <w:r>
        <w:rPr>
          <w:rFonts w:hint="eastAsia"/>
          <w:sz w:val="24"/>
        </w:rPr>
        <w:t>(</w:t>
      </w:r>
      <w:r>
        <w:rPr>
          <w:rFonts w:hint="eastAsia"/>
          <w:color w:val="FF0000"/>
          <w:sz w:val="24"/>
        </w:rPr>
        <w:t>不是字母或者数字</w:t>
      </w:r>
      <w:r>
        <w:rPr>
          <w:rFonts w:hint="eastAsia"/>
          <w:sz w:val="24"/>
        </w:rPr>
        <w:t>)</w:t>
      </w:r>
      <w:r>
        <w:rPr>
          <w:rFonts w:hint="eastAsia"/>
          <w:sz w:val="24"/>
        </w:rPr>
        <w:t>，如果输入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作为结束。</w:t>
      </w:r>
    </w:p>
    <w:p w:rsidR="00AF538B" w:rsidRDefault="00BD4AA0">
      <w:pPr>
        <w:numPr>
          <w:ilvl w:val="0"/>
          <w:numId w:val="25"/>
        </w:numPr>
        <w:spacing w:line="360" w:lineRule="auto"/>
        <w:rPr>
          <w:sz w:val="24"/>
        </w:rPr>
      </w:pPr>
      <w:r>
        <w:rPr>
          <w:rFonts w:hint="eastAsia"/>
          <w:sz w:val="24"/>
        </w:rPr>
        <w:t>输出这几个整数的形成集合的所有子集，每个子集用</w:t>
      </w:r>
      <w:r>
        <w:rPr>
          <w:rFonts w:hint="eastAsia"/>
          <w:color w:val="FF0000"/>
          <w:sz w:val="24"/>
        </w:rPr>
        <w:t>大括号</w:t>
      </w:r>
      <w:r>
        <w:rPr>
          <w:rFonts w:hint="eastAsia"/>
          <w:color w:val="FF0000"/>
          <w:sz w:val="24"/>
        </w:rPr>
        <w:t>{}</w:t>
      </w:r>
      <w:proofErr w:type="gramStart"/>
      <w:r>
        <w:rPr>
          <w:rFonts w:hint="eastAsia"/>
          <w:sz w:val="24"/>
        </w:rPr>
        <w:t>括</w:t>
      </w:r>
      <w:proofErr w:type="gramEnd"/>
      <w:r>
        <w:rPr>
          <w:rFonts w:hint="eastAsia"/>
          <w:sz w:val="24"/>
        </w:rPr>
        <w:t>起来，</w:t>
      </w:r>
      <w:proofErr w:type="gramStart"/>
      <w:r>
        <w:rPr>
          <w:rFonts w:hint="eastAsia"/>
          <w:sz w:val="24"/>
        </w:rPr>
        <w:t>每个</w:t>
      </w:r>
      <w:proofErr w:type="gramEnd"/>
      <w:r>
        <w:rPr>
          <w:rFonts w:hint="eastAsia"/>
          <w:sz w:val="24"/>
        </w:rPr>
        <w:t>数之间用半角“，”隔开，中间不要有空格，每个子集单独一行。</w:t>
      </w:r>
    </w:p>
    <w:p w:rsidR="00AF538B" w:rsidRDefault="00BD4AA0">
      <w:pPr>
        <w:numPr>
          <w:ilvl w:val="0"/>
          <w:numId w:val="23"/>
        </w:numPr>
        <w:spacing w:line="360" w:lineRule="auto"/>
        <w:rPr>
          <w:sz w:val="24"/>
        </w:rPr>
      </w:pPr>
      <w:r>
        <w:rPr>
          <w:rFonts w:hint="eastAsia"/>
          <w:sz w:val="24"/>
        </w:rPr>
        <w:t>输入输出请参考下面要求的格式实现</w:t>
      </w:r>
    </w:p>
    <w:p w:rsidR="00AF538B" w:rsidRDefault="00AF538B">
      <w:pPr>
        <w:spacing w:line="360" w:lineRule="auto"/>
        <w:rPr>
          <w:sz w:val="24"/>
        </w:rPr>
      </w:pPr>
    </w:p>
    <w:p w:rsidR="00AF538B" w:rsidRDefault="00BD4AA0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276850" cy="2514600"/>
            <wp:effectExtent l="0" t="0" r="0" b="0"/>
            <wp:docPr id="68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86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lastRenderedPageBreak/>
        <w:drawing>
          <wp:inline distT="0" distB="0" distL="0" distR="0">
            <wp:extent cx="5486400" cy="1438275"/>
            <wp:effectExtent l="0" t="0" r="0" b="9525"/>
            <wp:docPr id="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>
            <wp:extent cx="5486400" cy="1828800"/>
            <wp:effectExtent l="0" t="0" r="0" b="0"/>
            <wp:docPr id="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38B" w:rsidRDefault="00BD4AA0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153025" cy="4838700"/>
            <wp:effectExtent l="0" t="0" r="9525" b="0"/>
            <wp:docPr id="71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95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w:br w:type="page"/>
      </w:r>
    </w:p>
    <w:p w:rsidR="00AF538B" w:rsidRDefault="00BD4AA0">
      <w:pPr>
        <w:pStyle w:val="2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补充实验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排序算法</w:t>
      </w:r>
    </w:p>
    <w:p w:rsidR="00AF538B" w:rsidRDefault="00BD4AA0">
      <w:pPr>
        <w:numPr>
          <w:ilvl w:val="0"/>
          <w:numId w:val="26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实验目的</w:t>
      </w:r>
    </w:p>
    <w:p w:rsidR="00AF538B" w:rsidRDefault="00BD4AA0">
      <w:pPr>
        <w:spacing w:line="360" w:lineRule="auto"/>
        <w:ind w:left="840"/>
        <w:rPr>
          <w:sz w:val="24"/>
        </w:rPr>
      </w:pPr>
      <w:r>
        <w:rPr>
          <w:rFonts w:hint="eastAsia"/>
          <w:sz w:val="24"/>
        </w:rPr>
        <w:t>掌握基数排序方法的实现思想。</w:t>
      </w:r>
    </w:p>
    <w:p w:rsidR="00AF538B" w:rsidRDefault="00BD4AA0">
      <w:pPr>
        <w:numPr>
          <w:ilvl w:val="0"/>
          <w:numId w:val="26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实验内容</w:t>
      </w:r>
    </w:p>
    <w:p w:rsidR="00AF538B" w:rsidRDefault="00BD4AA0">
      <w:pPr>
        <w:numPr>
          <w:ilvl w:val="0"/>
          <w:numId w:val="27"/>
        </w:numPr>
        <w:spacing w:line="360" w:lineRule="auto"/>
        <w:rPr>
          <w:sz w:val="24"/>
        </w:rPr>
      </w:pPr>
      <w:r>
        <w:rPr>
          <w:rFonts w:hint="eastAsia"/>
          <w:sz w:val="24"/>
        </w:rPr>
        <w:t>输入</w:t>
      </w:r>
      <w:r>
        <w:rPr>
          <w:rFonts w:hint="eastAsia"/>
          <w:sz w:val="24"/>
        </w:rPr>
        <w:t>1-18</w:t>
      </w:r>
      <w:r>
        <w:rPr>
          <w:rFonts w:hint="eastAsia"/>
          <w:sz w:val="24"/>
        </w:rPr>
        <w:t>个不为零的正整数，遇到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代表输入结束，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不参与排序。</w:t>
      </w:r>
    </w:p>
    <w:p w:rsidR="00AF538B" w:rsidRDefault="00BD4AA0">
      <w:pPr>
        <w:numPr>
          <w:ilvl w:val="0"/>
          <w:numId w:val="27"/>
        </w:numPr>
        <w:spacing w:line="360" w:lineRule="auto"/>
        <w:rPr>
          <w:sz w:val="24"/>
        </w:rPr>
      </w:pPr>
      <w:r>
        <w:rPr>
          <w:rFonts w:hint="eastAsia"/>
          <w:sz w:val="24"/>
        </w:rPr>
        <w:t>使用基数方法的排序，结果输出所用方法以及结果</w:t>
      </w:r>
    </w:p>
    <w:p w:rsidR="00AF538B" w:rsidRDefault="00BD4AA0">
      <w:pPr>
        <w:numPr>
          <w:ilvl w:val="0"/>
          <w:numId w:val="27"/>
        </w:numPr>
        <w:spacing w:line="360" w:lineRule="auto"/>
        <w:rPr>
          <w:sz w:val="24"/>
        </w:rPr>
      </w:pPr>
      <w:r>
        <w:rPr>
          <w:rFonts w:hint="eastAsia"/>
          <w:color w:val="FF0000"/>
          <w:sz w:val="24"/>
        </w:rPr>
        <w:t>基数排序</w:t>
      </w:r>
      <w:r>
        <w:rPr>
          <w:rFonts w:hint="eastAsia"/>
          <w:sz w:val="24"/>
        </w:rPr>
        <w:t>仅仅实现</w:t>
      </w:r>
      <w:r>
        <w:rPr>
          <w:rFonts w:hint="eastAsia"/>
          <w:color w:val="FF0000"/>
          <w:sz w:val="24"/>
        </w:rPr>
        <w:t>小于</w:t>
      </w:r>
      <w:r>
        <w:rPr>
          <w:rFonts w:hint="eastAsia"/>
          <w:color w:val="FF0000"/>
          <w:sz w:val="24"/>
        </w:rPr>
        <w:t>10</w:t>
      </w:r>
      <w:r>
        <w:rPr>
          <w:rFonts w:hint="eastAsia"/>
          <w:color w:val="FF0000"/>
          <w:sz w:val="24"/>
        </w:rPr>
        <w:t>的正整数</w:t>
      </w:r>
      <w:r>
        <w:rPr>
          <w:rFonts w:hint="eastAsia"/>
          <w:sz w:val="24"/>
        </w:rPr>
        <w:t>的排序。如果输入的数据有大于</w:t>
      </w:r>
      <w:r>
        <w:rPr>
          <w:rFonts w:hint="eastAsia"/>
          <w:sz w:val="24"/>
        </w:rPr>
        <w:t>9</w:t>
      </w:r>
      <w:r>
        <w:rPr>
          <w:rFonts w:hint="eastAsia"/>
          <w:sz w:val="24"/>
        </w:rPr>
        <w:t>数据，基数排序不再排序，直接输出一个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后结束程序。</w:t>
      </w:r>
    </w:p>
    <w:p w:rsidR="00AF538B" w:rsidRDefault="00BD4AA0">
      <w:pPr>
        <w:numPr>
          <w:ilvl w:val="0"/>
          <w:numId w:val="27"/>
        </w:numPr>
        <w:spacing w:line="360" w:lineRule="auto"/>
        <w:rPr>
          <w:sz w:val="24"/>
        </w:rPr>
      </w:pPr>
      <w:proofErr w:type="gramStart"/>
      <w:r>
        <w:rPr>
          <w:rFonts w:hint="eastAsia"/>
          <w:sz w:val="24"/>
        </w:rPr>
        <w:t>每个数</w:t>
      </w:r>
      <w:proofErr w:type="gramEnd"/>
      <w:r>
        <w:rPr>
          <w:rFonts w:hint="eastAsia"/>
          <w:sz w:val="24"/>
        </w:rPr>
        <w:t>之间用“，”隔开，中间不要有空格。</w:t>
      </w:r>
    </w:p>
    <w:p w:rsidR="00AF538B" w:rsidRDefault="00BD4AA0">
      <w:pPr>
        <w:numPr>
          <w:ilvl w:val="0"/>
          <w:numId w:val="27"/>
        </w:numPr>
        <w:spacing w:line="360" w:lineRule="auto"/>
        <w:rPr>
          <w:sz w:val="24"/>
        </w:rPr>
      </w:pPr>
      <w:r>
        <w:rPr>
          <w:rFonts w:hint="eastAsia"/>
          <w:sz w:val="24"/>
        </w:rPr>
        <w:t>输入输出请参考下面要求的格式实现</w:t>
      </w:r>
    </w:p>
    <w:p w:rsidR="00AF538B" w:rsidRDefault="00BD4AA0">
      <w:pPr>
        <w:spacing w:line="360" w:lineRule="auto"/>
        <w:ind w:left="48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486400" cy="3400425"/>
            <wp:effectExtent l="0" t="0" r="0" b="9525"/>
            <wp:docPr id="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  <w:r>
        <w:rPr>
          <w:noProof/>
          <w:sz w:val="24"/>
        </w:rPr>
        <w:drawing>
          <wp:inline distT="0" distB="0" distL="0" distR="0">
            <wp:extent cx="5486400" cy="1752600"/>
            <wp:effectExtent l="0" t="0" r="0" b="0"/>
            <wp:docPr id="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38B" w:rsidRDefault="00AF538B">
      <w:pPr>
        <w:spacing w:line="360" w:lineRule="auto"/>
        <w:ind w:left="480"/>
        <w:rPr>
          <w:sz w:val="24"/>
        </w:rPr>
      </w:pPr>
    </w:p>
    <w:p w:rsidR="00AF538B" w:rsidRDefault="00BD4AA0">
      <w:pPr>
        <w:spacing w:line="360" w:lineRule="auto"/>
        <w:ind w:left="42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486400" cy="3600450"/>
            <wp:effectExtent l="0" t="0" r="0" b="0"/>
            <wp:docPr id="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38B" w:rsidRDefault="00BD4AA0">
      <w:pPr>
        <w:spacing w:line="360" w:lineRule="auto"/>
        <w:ind w:left="42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486400" cy="3600450"/>
            <wp:effectExtent l="0" t="0" r="0" b="0"/>
            <wp:docPr id="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38B" w:rsidRDefault="00BD4AA0">
      <w:pPr>
        <w:spacing w:line="360" w:lineRule="auto"/>
        <w:ind w:left="42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486400" cy="1838325"/>
            <wp:effectExtent l="0" t="0" r="0" b="9525"/>
            <wp:docPr id="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38B" w:rsidRDefault="00BD4AA0">
      <w:pPr>
        <w:spacing w:line="360" w:lineRule="auto"/>
        <w:ind w:left="42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486400" cy="2381250"/>
            <wp:effectExtent l="0" t="0" r="0" b="0"/>
            <wp:docPr id="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w:br w:type="page"/>
      </w:r>
    </w:p>
    <w:p w:rsidR="00AF538B" w:rsidRDefault="00BD4AA0">
      <w:pPr>
        <w:pStyle w:val="2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补充实验</w:t>
      </w: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线性表操作</w:t>
      </w:r>
    </w:p>
    <w:p w:rsidR="00AF538B" w:rsidRDefault="00BD4AA0">
      <w:pPr>
        <w:numPr>
          <w:ilvl w:val="0"/>
          <w:numId w:val="28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实验目的</w:t>
      </w:r>
    </w:p>
    <w:p w:rsidR="00AF538B" w:rsidRDefault="00BD4AA0">
      <w:pPr>
        <w:numPr>
          <w:ilvl w:val="2"/>
          <w:numId w:val="29"/>
        </w:numPr>
        <w:spacing w:line="360" w:lineRule="auto"/>
        <w:rPr>
          <w:sz w:val="24"/>
        </w:rPr>
      </w:pPr>
      <w:r>
        <w:rPr>
          <w:rFonts w:hint="eastAsia"/>
          <w:sz w:val="24"/>
        </w:rPr>
        <w:t>掌握线性表的基本操作：插入、删除、查找。</w:t>
      </w:r>
    </w:p>
    <w:p w:rsidR="00AF538B" w:rsidRDefault="00BD4AA0">
      <w:pPr>
        <w:numPr>
          <w:ilvl w:val="2"/>
          <w:numId w:val="29"/>
        </w:numPr>
        <w:spacing w:line="360" w:lineRule="auto"/>
        <w:rPr>
          <w:sz w:val="24"/>
        </w:rPr>
      </w:pPr>
      <w:r>
        <w:rPr>
          <w:rFonts w:hint="eastAsia"/>
          <w:sz w:val="24"/>
        </w:rPr>
        <w:t>掌握链表遍历器的使用方法。</w:t>
      </w:r>
    </w:p>
    <w:p w:rsidR="00AF538B" w:rsidRDefault="00BD4AA0">
      <w:pPr>
        <w:numPr>
          <w:ilvl w:val="0"/>
          <w:numId w:val="28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实验内容</w:t>
      </w:r>
    </w:p>
    <w:p w:rsidR="00AF538B" w:rsidRDefault="00BD4AA0">
      <w:pPr>
        <w:numPr>
          <w:ilvl w:val="0"/>
          <w:numId w:val="30"/>
        </w:numPr>
        <w:spacing w:line="360" w:lineRule="auto"/>
        <w:rPr>
          <w:sz w:val="24"/>
        </w:rPr>
      </w:pPr>
      <w:r>
        <w:rPr>
          <w:rFonts w:hint="eastAsia"/>
          <w:sz w:val="24"/>
        </w:rPr>
        <w:t>输入</w:t>
      </w:r>
      <w:r>
        <w:rPr>
          <w:rFonts w:hint="eastAsia"/>
          <w:sz w:val="24"/>
        </w:rPr>
        <w:t>n</w:t>
      </w:r>
      <w:proofErr w:type="gramStart"/>
      <w:r>
        <w:rPr>
          <w:rFonts w:hint="eastAsia"/>
          <w:sz w:val="24"/>
        </w:rPr>
        <w:t>个</w:t>
      </w:r>
      <w:proofErr w:type="gramEnd"/>
      <w:r>
        <w:rPr>
          <w:rFonts w:hint="eastAsia"/>
          <w:sz w:val="24"/>
        </w:rPr>
        <w:t>不为零且各不相等的正整数作为节点元素值，遇到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代表输入结束</w:t>
      </w:r>
      <w:r>
        <w:rPr>
          <w:rFonts w:hint="eastAsia"/>
          <w:sz w:val="24"/>
        </w:rPr>
        <w:t>(</w:t>
      </w:r>
      <w:r>
        <w:rPr>
          <w:rFonts w:hint="eastAsia"/>
          <w:sz w:val="24"/>
        </w:rPr>
        <w:t>不创建元素值为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的节点</w:t>
      </w:r>
      <w:r>
        <w:rPr>
          <w:rFonts w:hint="eastAsia"/>
          <w:sz w:val="24"/>
        </w:rPr>
        <w:t>)</w:t>
      </w:r>
      <w:r>
        <w:rPr>
          <w:rFonts w:hint="eastAsia"/>
          <w:sz w:val="24"/>
        </w:rPr>
        <w:t>，创建有序链表。输出整个链表。</w:t>
      </w:r>
    </w:p>
    <w:p w:rsidR="00AF538B" w:rsidRDefault="00BD4AA0">
      <w:pPr>
        <w:numPr>
          <w:ilvl w:val="0"/>
          <w:numId w:val="30"/>
        </w:numPr>
        <w:spacing w:line="360" w:lineRule="auto"/>
        <w:rPr>
          <w:sz w:val="24"/>
        </w:rPr>
      </w:pPr>
      <w:r>
        <w:rPr>
          <w:rFonts w:hint="eastAsia"/>
          <w:sz w:val="24"/>
        </w:rPr>
        <w:t>输入一个正整数，如果在链表中找到这个节点，则删除这个节点，否则不做任何操作，最后输出链表。</w:t>
      </w:r>
    </w:p>
    <w:p w:rsidR="00AF538B" w:rsidRDefault="00BD4AA0">
      <w:pPr>
        <w:numPr>
          <w:ilvl w:val="0"/>
          <w:numId w:val="30"/>
        </w:numPr>
        <w:spacing w:line="360" w:lineRule="auto"/>
        <w:rPr>
          <w:sz w:val="24"/>
        </w:rPr>
      </w:pPr>
      <w:r>
        <w:rPr>
          <w:rFonts w:hint="eastAsia"/>
          <w:sz w:val="24"/>
        </w:rPr>
        <w:t>输入一个正整数，如果在链表中找到这个节点，则删除这个节点，否则不做任何操作，最后输出链表。</w:t>
      </w:r>
    </w:p>
    <w:p w:rsidR="00AF538B" w:rsidRDefault="00BD4AA0">
      <w:pPr>
        <w:numPr>
          <w:ilvl w:val="0"/>
          <w:numId w:val="27"/>
        </w:numPr>
        <w:spacing w:line="360" w:lineRule="auto"/>
        <w:rPr>
          <w:sz w:val="24"/>
        </w:rPr>
      </w:pPr>
      <w:proofErr w:type="gramStart"/>
      <w:r>
        <w:rPr>
          <w:rFonts w:hint="eastAsia"/>
          <w:sz w:val="24"/>
        </w:rPr>
        <w:t>每个数</w:t>
      </w:r>
      <w:proofErr w:type="gramEnd"/>
      <w:r>
        <w:rPr>
          <w:rFonts w:hint="eastAsia"/>
          <w:sz w:val="24"/>
        </w:rPr>
        <w:t>之间用“，”隔开，中间不要有空格。</w:t>
      </w:r>
    </w:p>
    <w:p w:rsidR="00AF538B" w:rsidRDefault="00BD4AA0">
      <w:pPr>
        <w:numPr>
          <w:ilvl w:val="0"/>
          <w:numId w:val="28"/>
        </w:numPr>
        <w:spacing w:line="360" w:lineRule="auto"/>
        <w:rPr>
          <w:sz w:val="24"/>
        </w:rPr>
      </w:pPr>
      <w:proofErr w:type="gramStart"/>
      <w:r>
        <w:rPr>
          <w:rFonts w:hint="eastAsia"/>
          <w:sz w:val="24"/>
        </w:rPr>
        <w:t>输出请严格</w:t>
      </w:r>
      <w:proofErr w:type="gramEnd"/>
      <w:r>
        <w:rPr>
          <w:rFonts w:hint="eastAsia"/>
          <w:sz w:val="24"/>
        </w:rPr>
        <w:t>按下面要求的格式实现</w:t>
      </w:r>
    </w:p>
    <w:p w:rsidR="00AF538B" w:rsidRDefault="00BD4AA0">
      <w:pPr>
        <w:spacing w:line="360" w:lineRule="auto"/>
        <w:ind w:left="48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486400" cy="2886075"/>
            <wp:effectExtent l="0" t="0" r="0" b="9525"/>
            <wp:docPr id="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lastRenderedPageBreak/>
        <w:drawing>
          <wp:inline distT="0" distB="0" distL="0" distR="0">
            <wp:extent cx="5486400" cy="2886075"/>
            <wp:effectExtent l="0" t="0" r="0" b="9525"/>
            <wp:docPr id="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>
            <wp:extent cx="5486400" cy="2886075"/>
            <wp:effectExtent l="0" t="0" r="0" b="9525"/>
            <wp:docPr id="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38B" w:rsidRDefault="00BD4AA0">
      <w:pPr>
        <w:pStyle w:val="2"/>
        <w:rPr>
          <w:sz w:val="24"/>
          <w:szCs w:val="24"/>
        </w:rPr>
      </w:pPr>
      <w:r>
        <w:rPr>
          <w:sz w:val="24"/>
          <w:szCs w:val="24"/>
        </w:rPr>
        <w:br w:type="page"/>
      </w:r>
      <w:r>
        <w:rPr>
          <w:rFonts w:hint="eastAsia"/>
          <w:sz w:val="24"/>
          <w:szCs w:val="24"/>
        </w:rPr>
        <w:lastRenderedPageBreak/>
        <w:t>补充实验</w:t>
      </w: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在线等价类</w:t>
      </w:r>
    </w:p>
    <w:p w:rsidR="00AF538B" w:rsidRDefault="00BD4AA0">
      <w:pPr>
        <w:numPr>
          <w:ilvl w:val="0"/>
          <w:numId w:val="3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实验目的</w:t>
      </w:r>
    </w:p>
    <w:p w:rsidR="00AF538B" w:rsidRDefault="00BD4AA0">
      <w:pPr>
        <w:spacing w:line="360" w:lineRule="auto"/>
        <w:ind w:left="480" w:firstLine="360"/>
        <w:rPr>
          <w:sz w:val="24"/>
        </w:rPr>
      </w:pPr>
      <w:r>
        <w:rPr>
          <w:rFonts w:hint="eastAsia"/>
          <w:sz w:val="24"/>
        </w:rPr>
        <w:t>掌握在线等价类的使用，要求使用模拟指针实现。</w:t>
      </w:r>
    </w:p>
    <w:p w:rsidR="00AF538B" w:rsidRDefault="00BD4AA0">
      <w:pPr>
        <w:numPr>
          <w:ilvl w:val="0"/>
          <w:numId w:val="3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实验内容</w:t>
      </w:r>
    </w:p>
    <w:p w:rsidR="00AF538B" w:rsidRDefault="00BD4AA0">
      <w:pPr>
        <w:numPr>
          <w:ilvl w:val="0"/>
          <w:numId w:val="32"/>
        </w:numPr>
        <w:spacing w:line="360" w:lineRule="auto"/>
        <w:rPr>
          <w:sz w:val="24"/>
        </w:rPr>
      </w:pPr>
      <w:r>
        <w:rPr>
          <w:rFonts w:hint="eastAsia"/>
          <w:sz w:val="24"/>
        </w:rPr>
        <w:t>使用模拟指针实现本实验。</w:t>
      </w:r>
    </w:p>
    <w:p w:rsidR="00AF538B" w:rsidRDefault="00BD4AA0">
      <w:pPr>
        <w:numPr>
          <w:ilvl w:val="0"/>
          <w:numId w:val="32"/>
        </w:numPr>
        <w:spacing w:line="360" w:lineRule="auto"/>
        <w:rPr>
          <w:sz w:val="24"/>
        </w:rPr>
      </w:pPr>
      <w:r>
        <w:rPr>
          <w:rFonts w:hint="eastAsia"/>
          <w:sz w:val="24"/>
        </w:rPr>
        <w:t>输入一个</w:t>
      </w:r>
      <w:r>
        <w:rPr>
          <w:rFonts w:hint="eastAsia"/>
          <w:sz w:val="24"/>
        </w:rPr>
        <w:t>1-9</w:t>
      </w:r>
      <w:r>
        <w:rPr>
          <w:rFonts w:hint="eastAsia"/>
          <w:sz w:val="24"/>
        </w:rPr>
        <w:t>的正整数</w:t>
      </w:r>
      <w:r>
        <w:rPr>
          <w:rFonts w:hint="eastAsia"/>
          <w:sz w:val="24"/>
        </w:rPr>
        <w:t>n</w:t>
      </w:r>
      <w:r>
        <w:rPr>
          <w:rFonts w:hint="eastAsia"/>
          <w:sz w:val="24"/>
        </w:rPr>
        <w:t>，代表要创建</w:t>
      </w:r>
      <w:r>
        <w:rPr>
          <w:rFonts w:hint="eastAsia"/>
          <w:sz w:val="24"/>
        </w:rPr>
        <w:t>n</w:t>
      </w:r>
      <w:proofErr w:type="gramStart"/>
      <w:r>
        <w:rPr>
          <w:rFonts w:hint="eastAsia"/>
          <w:sz w:val="24"/>
        </w:rPr>
        <w:t>个</w:t>
      </w:r>
      <w:proofErr w:type="gramEnd"/>
      <w:r>
        <w:rPr>
          <w:rFonts w:hint="eastAsia"/>
          <w:sz w:val="24"/>
        </w:rPr>
        <w:t>元素，例如输入</w:t>
      </w:r>
      <w:r>
        <w:rPr>
          <w:rFonts w:hint="eastAsia"/>
          <w:sz w:val="24"/>
        </w:rPr>
        <w:t>5</w:t>
      </w:r>
      <w:r>
        <w:rPr>
          <w:rFonts w:hint="eastAsia"/>
          <w:sz w:val="24"/>
        </w:rPr>
        <w:t>，则代表创建一个</w:t>
      </w:r>
      <w:r>
        <w:rPr>
          <w:rFonts w:hint="eastAsia"/>
          <w:sz w:val="24"/>
        </w:rPr>
        <w:t>1,2,3,4,5</w:t>
      </w:r>
      <w:r>
        <w:rPr>
          <w:rFonts w:hint="eastAsia"/>
          <w:sz w:val="24"/>
        </w:rPr>
        <w:t>组成的元素表。</w:t>
      </w:r>
    </w:p>
    <w:p w:rsidR="00AF538B" w:rsidRDefault="00BD4AA0">
      <w:pPr>
        <w:numPr>
          <w:ilvl w:val="0"/>
          <w:numId w:val="32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再输入一个大于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正整数</w:t>
      </w:r>
      <w:r>
        <w:rPr>
          <w:rFonts w:hint="eastAsia"/>
          <w:sz w:val="24"/>
        </w:rPr>
        <w:t>r</w:t>
      </w:r>
      <w:r>
        <w:rPr>
          <w:rFonts w:hint="eastAsia"/>
          <w:sz w:val="24"/>
        </w:rPr>
        <w:t>，代表后面要输入</w:t>
      </w:r>
      <w:r>
        <w:rPr>
          <w:rFonts w:hint="eastAsia"/>
          <w:sz w:val="24"/>
        </w:rPr>
        <w:t>r</w:t>
      </w:r>
      <w:proofErr w:type="gramStart"/>
      <w:r>
        <w:rPr>
          <w:rFonts w:hint="eastAsia"/>
          <w:sz w:val="24"/>
        </w:rPr>
        <w:t>个</w:t>
      </w:r>
      <w:proofErr w:type="gramEnd"/>
      <w:r>
        <w:rPr>
          <w:rFonts w:hint="eastAsia"/>
          <w:sz w:val="24"/>
        </w:rPr>
        <w:t>等价关系。</w:t>
      </w:r>
    </w:p>
    <w:p w:rsidR="00AF538B" w:rsidRDefault="00BD4AA0">
      <w:pPr>
        <w:numPr>
          <w:ilvl w:val="0"/>
          <w:numId w:val="32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分行输入</w:t>
      </w:r>
      <w:r>
        <w:rPr>
          <w:rFonts w:hint="eastAsia"/>
          <w:sz w:val="24"/>
        </w:rPr>
        <w:t>r</w:t>
      </w:r>
      <w:proofErr w:type="gramStart"/>
      <w:r>
        <w:rPr>
          <w:rFonts w:hint="eastAsia"/>
          <w:sz w:val="24"/>
        </w:rPr>
        <w:t>个</w:t>
      </w:r>
      <w:proofErr w:type="gramEnd"/>
      <w:r>
        <w:rPr>
          <w:rFonts w:hint="eastAsia"/>
          <w:sz w:val="24"/>
        </w:rPr>
        <w:t>等价关系，格式如</w:t>
      </w:r>
      <w:r>
        <w:rPr>
          <w:rFonts w:hint="eastAsia"/>
          <w:sz w:val="24"/>
        </w:rPr>
        <w:t>(1,2)</w:t>
      </w:r>
      <w:r>
        <w:rPr>
          <w:rFonts w:hint="eastAsia"/>
          <w:sz w:val="24"/>
        </w:rPr>
        <w:t>。</w:t>
      </w:r>
    </w:p>
    <w:p w:rsidR="00AF538B" w:rsidRDefault="00BD4AA0">
      <w:pPr>
        <w:numPr>
          <w:ilvl w:val="0"/>
          <w:numId w:val="32"/>
        </w:numPr>
        <w:spacing w:line="360" w:lineRule="auto"/>
        <w:rPr>
          <w:sz w:val="24"/>
        </w:rPr>
      </w:pPr>
      <w:r>
        <w:rPr>
          <w:rFonts w:hint="eastAsia"/>
          <w:sz w:val="24"/>
        </w:rPr>
        <w:t>最后输入一个大于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正整数</w:t>
      </w:r>
      <w:r>
        <w:rPr>
          <w:rFonts w:hint="eastAsia"/>
          <w:sz w:val="24"/>
        </w:rPr>
        <w:t>m</w:t>
      </w:r>
      <w:r>
        <w:rPr>
          <w:rFonts w:hint="eastAsia"/>
          <w:sz w:val="24"/>
        </w:rPr>
        <w:t>，在所有等价类中查询这个元素</w:t>
      </w:r>
      <w:r>
        <w:rPr>
          <w:rFonts w:hint="eastAsia"/>
          <w:sz w:val="24"/>
        </w:rPr>
        <w:t>m</w:t>
      </w:r>
      <w:r>
        <w:rPr>
          <w:rFonts w:hint="eastAsia"/>
          <w:sz w:val="24"/>
        </w:rPr>
        <w:t>，找到元素所在等价类，按元素由小到大顺序输出所在等价类。</w:t>
      </w:r>
    </w:p>
    <w:p w:rsidR="00AF538B" w:rsidRDefault="00BD4AA0">
      <w:pPr>
        <w:numPr>
          <w:ilvl w:val="0"/>
          <w:numId w:val="32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如果在等价类里面找不到</w:t>
      </w:r>
      <w:r>
        <w:rPr>
          <w:rFonts w:hint="eastAsia"/>
          <w:sz w:val="24"/>
        </w:rPr>
        <w:t>m</w:t>
      </w:r>
      <w:r>
        <w:rPr>
          <w:rFonts w:hint="eastAsia"/>
          <w:sz w:val="24"/>
        </w:rPr>
        <w:t>这个元素，输出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结束。</w:t>
      </w:r>
    </w:p>
    <w:p w:rsidR="00AF538B" w:rsidRDefault="00BD4AA0">
      <w:pPr>
        <w:numPr>
          <w:ilvl w:val="0"/>
          <w:numId w:val="3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测试用例及答案</w:t>
      </w:r>
    </w:p>
    <w:p w:rsidR="00AF538B" w:rsidRDefault="00BD4AA0">
      <w:pPr>
        <w:spacing w:line="360" w:lineRule="auto"/>
        <w:ind w:firstLineChars="350" w:firstLine="840"/>
        <w:rPr>
          <w:sz w:val="24"/>
        </w:rPr>
      </w:pPr>
      <w:r>
        <w:rPr>
          <w:rFonts w:hint="eastAsia"/>
          <w:sz w:val="24"/>
        </w:rPr>
        <w:t>测试如下用例，确保你的程序运行后出现完全一样的画面。</w:t>
      </w:r>
    </w:p>
    <w:p w:rsidR="00AF538B" w:rsidRDefault="00BD4AA0">
      <w:pPr>
        <w:spacing w:line="360" w:lineRule="auto"/>
        <w:ind w:firstLineChars="300" w:firstLine="720"/>
        <w:rPr>
          <w:sz w:val="24"/>
        </w:rPr>
      </w:pPr>
      <w:r>
        <w:rPr>
          <w:rFonts w:hint="eastAsia"/>
          <w:sz w:val="24"/>
        </w:rPr>
        <w:t>(</w:t>
      </w:r>
      <w:r>
        <w:rPr>
          <w:rFonts w:hint="eastAsia"/>
          <w:sz w:val="24"/>
        </w:rPr>
        <w:t>操作系统提示“请按任意键继续。。。”等，可以不一样</w:t>
      </w:r>
      <w:r>
        <w:rPr>
          <w:rFonts w:hint="eastAsia"/>
          <w:sz w:val="24"/>
        </w:rPr>
        <w:t>)</w:t>
      </w:r>
      <w:r>
        <w:rPr>
          <w:rFonts w:hint="eastAsia"/>
          <w:sz w:val="24"/>
        </w:rPr>
        <w:t>。</w:t>
      </w:r>
    </w:p>
    <w:p w:rsidR="00AF538B" w:rsidRDefault="00AF538B">
      <w:pPr>
        <w:spacing w:line="360" w:lineRule="auto"/>
        <w:ind w:firstLineChars="300" w:firstLine="720"/>
        <w:rPr>
          <w:sz w:val="24"/>
        </w:rPr>
      </w:pPr>
    </w:p>
    <w:p w:rsidR="00AF538B" w:rsidRDefault="00BD4AA0">
      <w:pPr>
        <w:widowControl/>
        <w:ind w:left="420"/>
        <w:jc w:val="left"/>
        <w:rPr>
          <w:rFonts w:ascii="宋体" w:hAnsi="宋体" w:cs="宋体"/>
          <w:color w:val="FF0000"/>
          <w:kern w:val="0"/>
          <w:sz w:val="24"/>
        </w:rPr>
      </w:pPr>
      <w:r>
        <w:rPr>
          <w:noProof/>
        </w:rPr>
        <w:drawing>
          <wp:inline distT="0" distB="0" distL="0" distR="0">
            <wp:extent cx="5274310" cy="1788160"/>
            <wp:effectExtent l="0" t="0" r="2540" b="254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38B" w:rsidRDefault="00BD4AA0">
      <w:pPr>
        <w:spacing w:line="360" w:lineRule="auto"/>
        <w:ind w:left="480"/>
        <w:rPr>
          <w:sz w:val="24"/>
        </w:rPr>
      </w:pPr>
      <w:r>
        <w:rPr>
          <w:noProof/>
        </w:rPr>
        <w:lastRenderedPageBreak/>
        <w:drawing>
          <wp:inline distT="0" distB="0" distL="0" distR="0">
            <wp:extent cx="5274310" cy="1962150"/>
            <wp:effectExtent l="0" t="0" r="254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809115"/>
            <wp:effectExtent l="0" t="0" r="2540" b="63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145665"/>
            <wp:effectExtent l="0" t="0" r="2540" b="698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38B" w:rsidRDefault="00AF538B">
      <w:pPr>
        <w:spacing w:line="360" w:lineRule="auto"/>
        <w:ind w:left="420"/>
        <w:rPr>
          <w:sz w:val="24"/>
        </w:rPr>
      </w:pPr>
    </w:p>
    <w:p w:rsidR="00AF538B" w:rsidRDefault="00BD4AA0">
      <w:pPr>
        <w:pStyle w:val="2"/>
        <w:rPr>
          <w:sz w:val="24"/>
        </w:rPr>
      </w:pPr>
      <w:r>
        <w:rPr>
          <w:sz w:val="24"/>
        </w:rPr>
        <w:br w:type="page"/>
      </w:r>
      <w:r>
        <w:rPr>
          <w:rFonts w:hint="eastAsia"/>
          <w:sz w:val="24"/>
          <w:szCs w:val="24"/>
        </w:rPr>
        <w:lastRenderedPageBreak/>
        <w:t>补充实验</w:t>
      </w:r>
      <w:r>
        <w:rPr>
          <w:rFonts w:hint="eastAsia"/>
          <w:sz w:val="24"/>
          <w:szCs w:val="24"/>
        </w:rPr>
        <w:t>5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堆栈的应用</w:t>
      </w:r>
    </w:p>
    <w:p w:rsidR="00AF538B" w:rsidRDefault="00BD4AA0">
      <w:pPr>
        <w:numPr>
          <w:ilvl w:val="0"/>
          <w:numId w:val="33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实验目的</w:t>
      </w:r>
    </w:p>
    <w:p w:rsidR="00AF538B" w:rsidRDefault="00BD4AA0">
      <w:pPr>
        <w:spacing w:line="360" w:lineRule="auto"/>
        <w:ind w:left="480" w:firstLine="360"/>
        <w:rPr>
          <w:sz w:val="24"/>
        </w:rPr>
      </w:pPr>
      <w:r>
        <w:rPr>
          <w:rFonts w:hint="eastAsia"/>
          <w:sz w:val="24"/>
        </w:rPr>
        <w:t>掌握堆栈的使用。</w:t>
      </w:r>
    </w:p>
    <w:p w:rsidR="00AF538B" w:rsidRDefault="00BD4AA0">
      <w:pPr>
        <w:numPr>
          <w:ilvl w:val="0"/>
          <w:numId w:val="33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实验内容</w:t>
      </w:r>
    </w:p>
    <w:p w:rsidR="00AF538B" w:rsidRDefault="00BD4AA0">
      <w:pPr>
        <w:numPr>
          <w:ilvl w:val="0"/>
          <w:numId w:val="34"/>
        </w:numPr>
        <w:spacing w:line="360" w:lineRule="auto"/>
        <w:rPr>
          <w:sz w:val="24"/>
        </w:rPr>
      </w:pPr>
      <w:r>
        <w:rPr>
          <w:rFonts w:hint="eastAsia"/>
          <w:sz w:val="24"/>
        </w:rPr>
        <w:t>输入</w:t>
      </w:r>
      <w:r>
        <w:rPr>
          <w:rFonts w:hint="eastAsia"/>
          <w:sz w:val="24"/>
        </w:rPr>
        <w:t>10*10</w:t>
      </w:r>
      <w:r>
        <w:rPr>
          <w:rFonts w:hint="eastAsia"/>
          <w:sz w:val="24"/>
        </w:rPr>
        <w:t>个字符串，每个字符串</w:t>
      </w:r>
      <w:r>
        <w:rPr>
          <w:rFonts w:hint="eastAsia"/>
          <w:sz w:val="24"/>
        </w:rPr>
        <w:t>10</w:t>
      </w:r>
      <w:r>
        <w:rPr>
          <w:rFonts w:hint="eastAsia"/>
          <w:sz w:val="24"/>
        </w:rPr>
        <w:t>个字符，字符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代表通道，字符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代表墙，输入的字符串不包含空格，创建一个</w:t>
      </w:r>
      <w:r>
        <w:rPr>
          <w:rFonts w:hint="eastAsia"/>
          <w:sz w:val="24"/>
        </w:rPr>
        <w:t>10*10</w:t>
      </w:r>
      <w:r>
        <w:rPr>
          <w:rFonts w:hint="eastAsia"/>
          <w:sz w:val="24"/>
        </w:rPr>
        <w:t>的迷宫</w:t>
      </w:r>
      <w:r>
        <w:rPr>
          <w:rFonts w:hint="eastAsia"/>
          <w:sz w:val="24"/>
        </w:rPr>
        <w:t>(</w:t>
      </w:r>
      <w:r>
        <w:rPr>
          <w:rFonts w:hint="eastAsia"/>
          <w:sz w:val="24"/>
        </w:rPr>
        <w:t>迷宫位置用</w:t>
      </w:r>
      <w:r>
        <w:rPr>
          <w:rFonts w:hint="eastAsia"/>
          <w:sz w:val="24"/>
        </w:rPr>
        <w:t>0-9</w:t>
      </w:r>
      <w:r>
        <w:rPr>
          <w:rFonts w:hint="eastAsia"/>
          <w:sz w:val="24"/>
        </w:rPr>
        <w:t>编码</w:t>
      </w:r>
      <w:r>
        <w:rPr>
          <w:rFonts w:hint="eastAsia"/>
          <w:sz w:val="24"/>
        </w:rPr>
        <w:t>)</w:t>
      </w:r>
      <w:r>
        <w:rPr>
          <w:rFonts w:hint="eastAsia"/>
          <w:sz w:val="24"/>
        </w:rPr>
        <w:t>。</w:t>
      </w:r>
    </w:p>
    <w:p w:rsidR="00AF538B" w:rsidRDefault="00BD4AA0">
      <w:pPr>
        <w:numPr>
          <w:ilvl w:val="0"/>
          <w:numId w:val="34"/>
        </w:numPr>
        <w:spacing w:line="360" w:lineRule="auto"/>
        <w:rPr>
          <w:sz w:val="24"/>
        </w:rPr>
      </w:pPr>
      <w:r>
        <w:rPr>
          <w:rFonts w:hint="eastAsia"/>
          <w:sz w:val="24"/>
        </w:rPr>
        <w:t>采用先右、后下、再左、再上的顺序进行路径寻找。</w:t>
      </w:r>
    </w:p>
    <w:p w:rsidR="00AF538B" w:rsidRDefault="00BD4AA0">
      <w:pPr>
        <w:numPr>
          <w:ilvl w:val="0"/>
          <w:numId w:val="34"/>
        </w:numPr>
        <w:spacing w:line="360" w:lineRule="auto"/>
        <w:rPr>
          <w:sz w:val="24"/>
        </w:rPr>
      </w:pPr>
      <w:r>
        <w:rPr>
          <w:rFonts w:hint="eastAsia"/>
          <w:sz w:val="24"/>
        </w:rPr>
        <w:t>输出从</w:t>
      </w:r>
      <w:r>
        <w:rPr>
          <w:rFonts w:hint="eastAsia"/>
          <w:sz w:val="24"/>
        </w:rPr>
        <w:t>(1,1)</w:t>
      </w:r>
      <w:r>
        <w:rPr>
          <w:rFonts w:hint="eastAsia"/>
          <w:sz w:val="24"/>
        </w:rPr>
        <w:t>到</w:t>
      </w:r>
      <w:r>
        <w:rPr>
          <w:rFonts w:hint="eastAsia"/>
          <w:sz w:val="24"/>
        </w:rPr>
        <w:t>(8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8)</w:t>
      </w:r>
      <w:r>
        <w:rPr>
          <w:rFonts w:hint="eastAsia"/>
          <w:sz w:val="24"/>
        </w:rPr>
        <w:t>的迷宫路径</w:t>
      </w:r>
      <w:r>
        <w:rPr>
          <w:rFonts w:hint="eastAsia"/>
          <w:sz w:val="24"/>
        </w:rPr>
        <w:t>(</w:t>
      </w:r>
      <w:r>
        <w:rPr>
          <w:rFonts w:hint="eastAsia"/>
          <w:sz w:val="24"/>
        </w:rPr>
        <w:t>提供的迷宫</w:t>
      </w:r>
      <w:r>
        <w:rPr>
          <w:rFonts w:hint="eastAsia"/>
          <w:sz w:val="24"/>
        </w:rPr>
        <w:t>)</w:t>
      </w:r>
      <w:r>
        <w:rPr>
          <w:rFonts w:hint="eastAsia"/>
          <w:sz w:val="24"/>
        </w:rPr>
        <w:t>。</w:t>
      </w:r>
    </w:p>
    <w:p w:rsidR="00AF538B" w:rsidRDefault="00BD4AA0">
      <w:pPr>
        <w:numPr>
          <w:ilvl w:val="0"/>
          <w:numId w:val="33"/>
        </w:numPr>
        <w:rPr>
          <w:sz w:val="24"/>
        </w:rPr>
      </w:pPr>
      <w:r>
        <w:rPr>
          <w:rFonts w:hint="eastAsia"/>
          <w:sz w:val="24"/>
        </w:rPr>
        <w:t>输入输出请参考下面要求的格式实现</w:t>
      </w:r>
    </w:p>
    <w:p w:rsidR="00AF538B" w:rsidRDefault="00BD4AA0">
      <w:pPr>
        <w:spacing w:line="360" w:lineRule="auto"/>
        <w:ind w:left="48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276850" cy="5543550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38B" w:rsidRDefault="00AF538B">
      <w:pPr>
        <w:spacing w:line="360" w:lineRule="auto"/>
        <w:ind w:left="420"/>
        <w:rPr>
          <w:sz w:val="24"/>
        </w:rPr>
      </w:pPr>
    </w:p>
    <w:p w:rsidR="00AF538B" w:rsidRDefault="00BD4AA0">
      <w:pPr>
        <w:spacing w:line="360" w:lineRule="auto"/>
        <w:ind w:left="42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486400" cy="4191000"/>
            <wp:effectExtent l="0" t="0" r="0" b="0"/>
            <wp:docPr id="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lastRenderedPageBreak/>
        <w:drawing>
          <wp:inline distT="0" distB="0" distL="0" distR="0">
            <wp:extent cx="5486400" cy="5381625"/>
            <wp:effectExtent l="0" t="0" r="0" b="9525"/>
            <wp:docPr id="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w:br w:type="page"/>
      </w:r>
    </w:p>
    <w:p w:rsidR="00AF538B" w:rsidRDefault="00BD4AA0">
      <w:pPr>
        <w:pStyle w:val="2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补充实验</w:t>
      </w:r>
      <w:r>
        <w:rPr>
          <w:rFonts w:hint="eastAsia"/>
          <w:sz w:val="24"/>
          <w:szCs w:val="24"/>
        </w:rPr>
        <w:t xml:space="preserve">6  </w:t>
      </w:r>
      <w:r>
        <w:rPr>
          <w:rFonts w:hint="eastAsia"/>
          <w:sz w:val="24"/>
          <w:szCs w:val="24"/>
        </w:rPr>
        <w:t>二叉树操作</w:t>
      </w:r>
    </w:p>
    <w:p w:rsidR="00AF538B" w:rsidRDefault="00BD4AA0">
      <w:pPr>
        <w:numPr>
          <w:ilvl w:val="0"/>
          <w:numId w:val="35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实验目的</w:t>
      </w:r>
    </w:p>
    <w:p w:rsidR="00AF538B" w:rsidRDefault="00BD4AA0">
      <w:pPr>
        <w:spacing w:line="360" w:lineRule="auto"/>
        <w:ind w:left="480" w:firstLine="360"/>
        <w:rPr>
          <w:sz w:val="24"/>
        </w:rPr>
      </w:pPr>
      <w:r>
        <w:rPr>
          <w:rFonts w:hint="eastAsia"/>
          <w:sz w:val="24"/>
        </w:rPr>
        <w:t>掌握二叉树的基本概念，二叉树的存储结构使用链表。</w:t>
      </w:r>
    </w:p>
    <w:p w:rsidR="00AF538B" w:rsidRDefault="00BD4AA0">
      <w:pPr>
        <w:numPr>
          <w:ilvl w:val="0"/>
          <w:numId w:val="35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实验内容</w:t>
      </w:r>
    </w:p>
    <w:p w:rsidR="00AF538B" w:rsidRDefault="00BD4AA0">
      <w:pPr>
        <w:spacing w:line="360" w:lineRule="auto"/>
        <w:ind w:left="851"/>
        <w:rPr>
          <w:sz w:val="24"/>
        </w:rPr>
      </w:pPr>
      <w:r>
        <w:rPr>
          <w:rFonts w:hint="eastAsia"/>
          <w:sz w:val="24"/>
        </w:rPr>
        <w:t>输入二叉树后序序列和中</w:t>
      </w:r>
      <w:proofErr w:type="gramStart"/>
      <w:r>
        <w:rPr>
          <w:rFonts w:hint="eastAsia"/>
          <w:sz w:val="24"/>
        </w:rPr>
        <w:t>序</w:t>
      </w:r>
      <w:proofErr w:type="gramEnd"/>
      <w:r>
        <w:rPr>
          <w:rFonts w:hint="eastAsia"/>
          <w:sz w:val="24"/>
        </w:rPr>
        <w:t>序列</w:t>
      </w:r>
      <w:r>
        <w:rPr>
          <w:rFonts w:hint="eastAsia"/>
          <w:sz w:val="24"/>
        </w:rPr>
        <w:t>(</w:t>
      </w:r>
      <w:r>
        <w:rPr>
          <w:rFonts w:hint="eastAsia"/>
          <w:sz w:val="24"/>
        </w:rPr>
        <w:t>各元素各不相同</w:t>
      </w:r>
      <w:r>
        <w:rPr>
          <w:rFonts w:hint="eastAsia"/>
          <w:sz w:val="24"/>
        </w:rPr>
        <w:t>)</w:t>
      </w:r>
      <w:r>
        <w:rPr>
          <w:rFonts w:hint="eastAsia"/>
          <w:sz w:val="24"/>
        </w:rPr>
        <w:t>，创建这个二叉树，输出该二叉树的前序序列、层次序列。</w:t>
      </w:r>
    </w:p>
    <w:p w:rsidR="00AF538B" w:rsidRDefault="00BD4AA0">
      <w:pPr>
        <w:numPr>
          <w:ilvl w:val="0"/>
          <w:numId w:val="35"/>
        </w:numPr>
        <w:spacing w:line="360" w:lineRule="auto"/>
        <w:rPr>
          <w:sz w:val="24"/>
        </w:rPr>
      </w:pPr>
      <w:r>
        <w:rPr>
          <w:rFonts w:hint="eastAsia"/>
          <w:sz w:val="24"/>
        </w:rPr>
        <w:t>输入输出请参考下面要求的格式实现</w:t>
      </w:r>
      <w:r>
        <w:rPr>
          <w:rFonts w:hint="eastAsia"/>
          <w:sz w:val="24"/>
        </w:rPr>
        <w:t>(</w:t>
      </w:r>
      <w:r>
        <w:rPr>
          <w:rFonts w:hint="eastAsia"/>
          <w:sz w:val="24"/>
        </w:rPr>
        <w:t>下图结果可能不对</w:t>
      </w:r>
      <w:r>
        <w:rPr>
          <w:rFonts w:hint="eastAsia"/>
          <w:sz w:val="24"/>
        </w:rPr>
        <w:t>)</w:t>
      </w:r>
    </w:p>
    <w:p w:rsidR="00AF538B" w:rsidRDefault="00BD4AA0">
      <w:pPr>
        <w:spacing w:line="360" w:lineRule="auto"/>
        <w:ind w:left="42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486400" cy="1571625"/>
            <wp:effectExtent l="0" t="0" r="0" b="9525"/>
            <wp:docPr id="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1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>
            <wp:extent cx="5486400" cy="1571625"/>
            <wp:effectExtent l="0" t="0" r="0" b="9525"/>
            <wp:docPr id="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>
            <wp:extent cx="5486400" cy="1571625"/>
            <wp:effectExtent l="0" t="0" r="0" b="9525"/>
            <wp:docPr id="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1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4"/>
        </w:rPr>
        <w:br w:type="page"/>
      </w:r>
    </w:p>
    <w:p w:rsidR="00AF538B" w:rsidRDefault="00BD4AA0">
      <w:pPr>
        <w:pStyle w:val="2"/>
        <w:rPr>
          <w:color w:val="FF0000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补充实验</w:t>
      </w:r>
      <w:r>
        <w:rPr>
          <w:rFonts w:hint="eastAsia"/>
          <w:sz w:val="24"/>
          <w:szCs w:val="24"/>
        </w:rPr>
        <w:t xml:space="preserve">7  </w:t>
      </w:r>
      <w:r>
        <w:rPr>
          <w:rFonts w:hint="eastAsia"/>
          <w:sz w:val="24"/>
          <w:szCs w:val="24"/>
        </w:rPr>
        <w:t>堆和搜索树</w:t>
      </w:r>
    </w:p>
    <w:p w:rsidR="00AF538B" w:rsidRDefault="00BD4AA0">
      <w:pPr>
        <w:numPr>
          <w:ilvl w:val="0"/>
          <w:numId w:val="36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实验目的</w:t>
      </w:r>
    </w:p>
    <w:p w:rsidR="00AF538B" w:rsidRDefault="00BD4AA0">
      <w:pPr>
        <w:spacing w:line="360" w:lineRule="auto"/>
        <w:ind w:left="480" w:firstLine="360"/>
        <w:rPr>
          <w:sz w:val="24"/>
        </w:rPr>
      </w:pPr>
      <w:r>
        <w:rPr>
          <w:rFonts w:hint="eastAsia"/>
          <w:sz w:val="24"/>
        </w:rPr>
        <w:t>掌握堆和搜索树的基本概念，插入、删除方法。</w:t>
      </w:r>
    </w:p>
    <w:p w:rsidR="00AF538B" w:rsidRDefault="00BD4AA0">
      <w:pPr>
        <w:numPr>
          <w:ilvl w:val="0"/>
          <w:numId w:val="36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实验内容</w:t>
      </w:r>
    </w:p>
    <w:p w:rsidR="00AF538B" w:rsidRDefault="00BD4AA0">
      <w:pPr>
        <w:numPr>
          <w:ilvl w:val="0"/>
          <w:numId w:val="37"/>
        </w:numPr>
        <w:spacing w:line="360" w:lineRule="auto"/>
        <w:rPr>
          <w:sz w:val="24"/>
        </w:rPr>
      </w:pPr>
      <w:r>
        <w:rPr>
          <w:rFonts w:hint="eastAsia"/>
          <w:sz w:val="24"/>
        </w:rPr>
        <w:t>输入一系列不为零的正整数</w:t>
      </w:r>
      <w:r>
        <w:rPr>
          <w:rFonts w:hint="eastAsia"/>
          <w:sz w:val="24"/>
        </w:rPr>
        <w:t>(</w:t>
      </w:r>
      <w:r>
        <w:rPr>
          <w:rFonts w:hint="eastAsia"/>
          <w:sz w:val="24"/>
        </w:rPr>
        <w:t>最多不超过</w:t>
      </w:r>
      <w:r>
        <w:rPr>
          <w:rFonts w:hint="eastAsia"/>
          <w:sz w:val="24"/>
        </w:rPr>
        <w:t>20</w:t>
      </w:r>
      <w:r>
        <w:rPr>
          <w:rFonts w:hint="eastAsia"/>
          <w:sz w:val="24"/>
        </w:rPr>
        <w:t>个</w:t>
      </w:r>
      <w:r>
        <w:rPr>
          <w:rFonts w:hint="eastAsia"/>
          <w:sz w:val="24"/>
        </w:rPr>
        <w:t>)</w:t>
      </w:r>
      <w:r>
        <w:rPr>
          <w:rFonts w:hint="eastAsia"/>
          <w:sz w:val="24"/>
        </w:rPr>
        <w:t>，遇到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代表输入结束</w:t>
      </w:r>
      <w:r>
        <w:rPr>
          <w:rFonts w:hint="eastAsia"/>
          <w:sz w:val="24"/>
        </w:rPr>
        <w:t>(</w:t>
      </w:r>
      <w:r>
        <w:rPr>
          <w:rFonts w:hint="eastAsia"/>
          <w:sz w:val="24"/>
        </w:rPr>
        <w:t>不包含</w:t>
      </w:r>
      <w:r>
        <w:rPr>
          <w:rFonts w:hint="eastAsia"/>
          <w:sz w:val="24"/>
        </w:rPr>
        <w:t>0)</w:t>
      </w:r>
      <w:r>
        <w:rPr>
          <w:rFonts w:hint="eastAsia"/>
          <w:sz w:val="24"/>
        </w:rPr>
        <w:t>。</w:t>
      </w:r>
    </w:p>
    <w:p w:rsidR="00AF538B" w:rsidRDefault="00BD4AA0">
      <w:pPr>
        <w:numPr>
          <w:ilvl w:val="0"/>
          <w:numId w:val="37"/>
        </w:numPr>
        <w:spacing w:line="360" w:lineRule="auto"/>
        <w:rPr>
          <w:sz w:val="24"/>
        </w:rPr>
      </w:pPr>
      <w:r>
        <w:rPr>
          <w:rFonts w:hint="eastAsia"/>
          <w:sz w:val="24"/>
        </w:rPr>
        <w:t>根据输入的数据作为字母出现的频率</w:t>
      </w:r>
      <w:r>
        <w:rPr>
          <w:rFonts w:hint="eastAsia"/>
          <w:sz w:val="24"/>
        </w:rPr>
        <w:t>(</w:t>
      </w:r>
      <w:r>
        <w:rPr>
          <w:rFonts w:hint="eastAsia"/>
          <w:sz w:val="24"/>
        </w:rPr>
        <w:t>第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个数代表</w:t>
      </w:r>
      <w:r>
        <w:rPr>
          <w:rFonts w:hint="eastAsia"/>
          <w:sz w:val="24"/>
        </w:rPr>
        <w:t>A</w:t>
      </w:r>
      <w:r>
        <w:rPr>
          <w:rFonts w:hint="eastAsia"/>
          <w:sz w:val="24"/>
        </w:rPr>
        <w:t>频率，第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个数代表</w:t>
      </w:r>
      <w:r>
        <w:rPr>
          <w:rFonts w:hint="eastAsia"/>
          <w:sz w:val="24"/>
        </w:rPr>
        <w:t>B</w:t>
      </w:r>
      <w:r>
        <w:rPr>
          <w:rFonts w:hint="eastAsia"/>
          <w:sz w:val="24"/>
        </w:rPr>
        <w:t>频率，……</w:t>
      </w:r>
      <w:r>
        <w:rPr>
          <w:rFonts w:hint="eastAsia"/>
          <w:sz w:val="24"/>
        </w:rPr>
        <w:t>)</w:t>
      </w:r>
      <w:r>
        <w:rPr>
          <w:rFonts w:hint="eastAsia"/>
          <w:sz w:val="24"/>
        </w:rPr>
        <w:t>，创建</w:t>
      </w:r>
      <w:r>
        <w:rPr>
          <w:rFonts w:hint="eastAsia"/>
          <w:sz w:val="24"/>
        </w:rPr>
        <w:t>Huffman</w:t>
      </w:r>
      <w:r>
        <w:rPr>
          <w:rFonts w:hint="eastAsia"/>
          <w:sz w:val="24"/>
        </w:rPr>
        <w:t>树，输出</w:t>
      </w:r>
      <w:r>
        <w:rPr>
          <w:rFonts w:hint="eastAsia"/>
          <w:sz w:val="24"/>
        </w:rPr>
        <w:t>Huffman</w:t>
      </w:r>
      <w:r>
        <w:rPr>
          <w:rFonts w:hint="eastAsia"/>
          <w:sz w:val="24"/>
        </w:rPr>
        <w:t>编码，要求左子树权值</w:t>
      </w:r>
      <w:proofErr w:type="gramStart"/>
      <w:r>
        <w:rPr>
          <w:rFonts w:hint="eastAsia"/>
          <w:sz w:val="24"/>
        </w:rPr>
        <w:t>小于右子树</w:t>
      </w:r>
      <w:proofErr w:type="gramEnd"/>
      <w:r>
        <w:rPr>
          <w:rFonts w:hint="eastAsia"/>
          <w:sz w:val="24"/>
        </w:rPr>
        <w:t>权值，左边为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，右边为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。输出按字母顺序由</w:t>
      </w:r>
      <w:r>
        <w:rPr>
          <w:rFonts w:hint="eastAsia"/>
          <w:sz w:val="24"/>
        </w:rPr>
        <w:t>A</w:t>
      </w:r>
      <w:r>
        <w:rPr>
          <w:rFonts w:hint="eastAsia"/>
          <w:sz w:val="24"/>
        </w:rPr>
        <w:t>到</w:t>
      </w:r>
      <w:r>
        <w:rPr>
          <w:rFonts w:hint="eastAsia"/>
          <w:sz w:val="24"/>
        </w:rPr>
        <w:t>Z</w:t>
      </w:r>
      <w:r>
        <w:rPr>
          <w:rFonts w:hint="eastAsia"/>
          <w:sz w:val="24"/>
        </w:rPr>
        <w:t>输出，格式采用“字母</w:t>
      </w:r>
      <w:r>
        <w:rPr>
          <w:rFonts w:hint="eastAsia"/>
          <w:sz w:val="24"/>
        </w:rPr>
        <w:t>:</w:t>
      </w:r>
      <w:r>
        <w:rPr>
          <w:rFonts w:hint="eastAsia"/>
          <w:sz w:val="24"/>
        </w:rPr>
        <w:t>编码”，每个字母及编码独立一行。</w:t>
      </w:r>
    </w:p>
    <w:p w:rsidR="00AF538B" w:rsidRDefault="00BD4AA0">
      <w:pPr>
        <w:numPr>
          <w:ilvl w:val="0"/>
          <w:numId w:val="36"/>
        </w:numPr>
        <w:spacing w:line="360" w:lineRule="auto"/>
        <w:rPr>
          <w:sz w:val="24"/>
        </w:rPr>
      </w:pPr>
      <w:r>
        <w:rPr>
          <w:rFonts w:hint="eastAsia"/>
          <w:sz w:val="24"/>
        </w:rPr>
        <w:t>输入输出请参考下面要求的格式实现</w:t>
      </w:r>
      <w:r>
        <w:rPr>
          <w:rFonts w:hint="eastAsia"/>
          <w:sz w:val="24"/>
        </w:rPr>
        <w:t>(</w:t>
      </w:r>
      <w:r>
        <w:rPr>
          <w:rFonts w:hint="eastAsia"/>
          <w:sz w:val="24"/>
        </w:rPr>
        <w:t>结果可能不对</w:t>
      </w:r>
      <w:r>
        <w:rPr>
          <w:rFonts w:hint="eastAsia"/>
          <w:sz w:val="24"/>
        </w:rPr>
        <w:t>)</w:t>
      </w:r>
    </w:p>
    <w:p w:rsidR="00AF538B" w:rsidRDefault="00BD4AA0">
      <w:pPr>
        <w:spacing w:line="360" w:lineRule="auto"/>
        <w:ind w:left="48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486400" cy="2352675"/>
            <wp:effectExtent l="0" t="0" r="0" b="9525"/>
            <wp:docPr id="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lastRenderedPageBreak/>
        <w:drawing>
          <wp:inline distT="0" distB="0" distL="0" distR="0">
            <wp:extent cx="5486400" cy="3009900"/>
            <wp:effectExtent l="0" t="0" r="0" b="0"/>
            <wp:docPr id="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1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w:br w:type="page"/>
      </w:r>
    </w:p>
    <w:p w:rsidR="00AF538B" w:rsidRDefault="00BD4AA0">
      <w:pPr>
        <w:pStyle w:val="2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补充实验</w:t>
      </w:r>
      <w:r>
        <w:rPr>
          <w:rFonts w:hint="eastAsia"/>
          <w:sz w:val="24"/>
          <w:szCs w:val="24"/>
        </w:rPr>
        <w:t xml:space="preserve">8  </w:t>
      </w:r>
      <w:r>
        <w:rPr>
          <w:rFonts w:hint="eastAsia"/>
          <w:sz w:val="24"/>
          <w:szCs w:val="24"/>
        </w:rPr>
        <w:t>图的操作</w:t>
      </w:r>
    </w:p>
    <w:p w:rsidR="00AF538B" w:rsidRDefault="00BD4AA0">
      <w:pPr>
        <w:numPr>
          <w:ilvl w:val="0"/>
          <w:numId w:val="38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实验目的</w:t>
      </w:r>
    </w:p>
    <w:p w:rsidR="00AF538B" w:rsidRDefault="00BD4AA0">
      <w:pPr>
        <w:spacing w:line="360" w:lineRule="auto"/>
        <w:ind w:left="480" w:firstLine="360"/>
        <w:rPr>
          <w:sz w:val="24"/>
        </w:rPr>
      </w:pPr>
      <w:r>
        <w:rPr>
          <w:rFonts w:hint="eastAsia"/>
          <w:sz w:val="24"/>
        </w:rPr>
        <w:t>掌握图的基本概念，描述方法；遍历方法。</w:t>
      </w:r>
    </w:p>
    <w:p w:rsidR="00AF538B" w:rsidRDefault="00BD4AA0">
      <w:pPr>
        <w:numPr>
          <w:ilvl w:val="0"/>
          <w:numId w:val="38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实验内容</w:t>
      </w:r>
    </w:p>
    <w:p w:rsidR="00AF538B" w:rsidRDefault="00BD4AA0">
      <w:pPr>
        <w:numPr>
          <w:ilvl w:val="0"/>
          <w:numId w:val="39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创建图类，存储结构使用邻接矩阵。</w:t>
      </w:r>
    </w:p>
    <w:p w:rsidR="00AF538B" w:rsidRDefault="00BD4AA0">
      <w:pPr>
        <w:numPr>
          <w:ilvl w:val="0"/>
          <w:numId w:val="39"/>
        </w:numPr>
        <w:spacing w:line="360" w:lineRule="auto"/>
        <w:rPr>
          <w:sz w:val="24"/>
        </w:rPr>
      </w:pPr>
      <w:r>
        <w:rPr>
          <w:rFonts w:hint="eastAsia"/>
          <w:sz w:val="24"/>
        </w:rPr>
        <w:t>输入图的节点数</w:t>
      </w:r>
      <w:r>
        <w:rPr>
          <w:rFonts w:hint="eastAsia"/>
          <w:sz w:val="24"/>
        </w:rPr>
        <w:t>n(</w:t>
      </w:r>
      <w:r>
        <w:rPr>
          <w:rFonts w:hint="eastAsia"/>
          <w:sz w:val="24"/>
        </w:rPr>
        <w:t>不超过</w:t>
      </w:r>
      <w:r>
        <w:rPr>
          <w:rFonts w:hint="eastAsia"/>
          <w:sz w:val="24"/>
        </w:rPr>
        <w:t>10</w:t>
      </w:r>
      <w:r>
        <w:rPr>
          <w:rFonts w:hint="eastAsia"/>
          <w:sz w:val="24"/>
        </w:rPr>
        <w:t>个</w:t>
      </w:r>
      <w:r>
        <w:rPr>
          <w:rFonts w:hint="eastAsia"/>
          <w:sz w:val="24"/>
        </w:rPr>
        <w:t>)</w:t>
      </w:r>
      <w:r>
        <w:rPr>
          <w:rFonts w:hint="eastAsia"/>
          <w:sz w:val="24"/>
        </w:rPr>
        <w:t>、边数</w:t>
      </w:r>
      <w:r>
        <w:rPr>
          <w:rFonts w:hint="eastAsia"/>
          <w:sz w:val="24"/>
        </w:rPr>
        <w:t>m</w:t>
      </w:r>
      <w:r>
        <w:rPr>
          <w:rFonts w:hint="eastAsia"/>
          <w:sz w:val="24"/>
        </w:rPr>
        <w:t>，节点分别用</w:t>
      </w:r>
      <w:r>
        <w:rPr>
          <w:rFonts w:hint="eastAsia"/>
          <w:sz w:val="24"/>
        </w:rPr>
        <w:t>1-n</w:t>
      </w:r>
      <w:r>
        <w:rPr>
          <w:rFonts w:hint="eastAsia"/>
          <w:sz w:val="24"/>
        </w:rPr>
        <w:t>代表。</w:t>
      </w:r>
    </w:p>
    <w:p w:rsidR="00AF538B" w:rsidRDefault="00BD4AA0">
      <w:pPr>
        <w:numPr>
          <w:ilvl w:val="0"/>
          <w:numId w:val="39"/>
        </w:numPr>
        <w:spacing w:line="360" w:lineRule="auto"/>
        <w:rPr>
          <w:sz w:val="24"/>
        </w:rPr>
      </w:pPr>
      <w:r>
        <w:rPr>
          <w:rFonts w:hint="eastAsia"/>
          <w:sz w:val="24"/>
        </w:rPr>
        <w:t>采用“起始节点，终止节点，权值”输入图的</w:t>
      </w:r>
      <w:r>
        <w:rPr>
          <w:rFonts w:hint="eastAsia"/>
          <w:sz w:val="24"/>
        </w:rPr>
        <w:t>m</w:t>
      </w:r>
      <w:r>
        <w:rPr>
          <w:rFonts w:hint="eastAsia"/>
          <w:sz w:val="24"/>
        </w:rPr>
        <w:t>条边，创建图。</w:t>
      </w:r>
    </w:p>
    <w:p w:rsidR="00AF538B" w:rsidRDefault="00BD4AA0">
      <w:pPr>
        <w:numPr>
          <w:ilvl w:val="0"/>
          <w:numId w:val="39"/>
        </w:numPr>
        <w:spacing w:line="360" w:lineRule="auto"/>
        <w:rPr>
          <w:sz w:val="24"/>
        </w:rPr>
      </w:pPr>
      <w:r>
        <w:rPr>
          <w:rFonts w:hint="eastAsia"/>
          <w:sz w:val="24"/>
        </w:rPr>
        <w:t>输出最小生成树的所有边。输出格式采用“起始节点</w:t>
      </w:r>
      <w:r>
        <w:rPr>
          <w:rFonts w:hint="eastAsia"/>
          <w:sz w:val="24"/>
        </w:rPr>
        <w:t>-</w:t>
      </w:r>
      <w:r>
        <w:rPr>
          <w:rFonts w:hint="eastAsia"/>
          <w:sz w:val="24"/>
        </w:rPr>
        <w:t>终止节点</w:t>
      </w:r>
      <w:r>
        <w:rPr>
          <w:rFonts w:hint="eastAsia"/>
          <w:sz w:val="24"/>
        </w:rPr>
        <w:t>:</w:t>
      </w:r>
      <w:r>
        <w:rPr>
          <w:rFonts w:hint="eastAsia"/>
          <w:sz w:val="24"/>
        </w:rPr>
        <w:t>权值”，小的节点在前，大的节点在后，</w:t>
      </w:r>
      <w:proofErr w:type="gramStart"/>
      <w:r>
        <w:rPr>
          <w:rFonts w:hint="eastAsia"/>
          <w:sz w:val="24"/>
        </w:rPr>
        <w:t>每个边</w:t>
      </w:r>
      <w:proofErr w:type="gramEnd"/>
      <w:r>
        <w:rPr>
          <w:rFonts w:hint="eastAsia"/>
          <w:sz w:val="24"/>
        </w:rPr>
        <w:t>独立一行输出，例如</w:t>
      </w:r>
      <w:r>
        <w:rPr>
          <w:rFonts w:hint="eastAsia"/>
          <w:sz w:val="24"/>
        </w:rPr>
        <w:t>1-2:12</w:t>
      </w:r>
      <w:r>
        <w:rPr>
          <w:rFonts w:hint="eastAsia"/>
          <w:sz w:val="24"/>
        </w:rPr>
        <w:t>是正确的，</w:t>
      </w:r>
      <w:r>
        <w:rPr>
          <w:rFonts w:hint="eastAsia"/>
          <w:sz w:val="24"/>
        </w:rPr>
        <w:t>2-1:12</w:t>
      </w:r>
      <w:r>
        <w:rPr>
          <w:rFonts w:hint="eastAsia"/>
          <w:sz w:val="24"/>
        </w:rPr>
        <w:t>是错误的。如果没有最小生成树，输出</w:t>
      </w:r>
      <w:r>
        <w:rPr>
          <w:rFonts w:hint="eastAsia"/>
          <w:sz w:val="24"/>
        </w:rPr>
        <w:t>0-0:0</w:t>
      </w:r>
    </w:p>
    <w:p w:rsidR="00AF538B" w:rsidRDefault="00BD4AA0">
      <w:pPr>
        <w:numPr>
          <w:ilvl w:val="0"/>
          <w:numId w:val="38"/>
        </w:numPr>
        <w:spacing w:line="360" w:lineRule="auto"/>
        <w:rPr>
          <w:sz w:val="24"/>
        </w:rPr>
      </w:pPr>
      <w:r>
        <w:rPr>
          <w:rFonts w:hint="eastAsia"/>
          <w:sz w:val="24"/>
        </w:rPr>
        <w:t>输入输出请参考下面要求的格式实现</w:t>
      </w:r>
      <w:r>
        <w:rPr>
          <w:rFonts w:hint="eastAsia"/>
          <w:sz w:val="24"/>
        </w:rPr>
        <w:t>(</w:t>
      </w:r>
      <w:r>
        <w:rPr>
          <w:rFonts w:hint="eastAsia"/>
          <w:sz w:val="24"/>
        </w:rPr>
        <w:t>结果可能不对</w:t>
      </w:r>
      <w:r>
        <w:rPr>
          <w:rFonts w:hint="eastAsia"/>
          <w:sz w:val="24"/>
        </w:rPr>
        <w:t>)</w:t>
      </w:r>
    </w:p>
    <w:p w:rsidR="00AF538B" w:rsidRDefault="00BD4AA0">
      <w:pPr>
        <w:spacing w:line="360" w:lineRule="auto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276850" cy="3400425"/>
            <wp:effectExtent l="0" t="0" r="0" b="9525"/>
            <wp:docPr id="95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54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38B" w:rsidRDefault="00BD4AA0">
      <w:pPr>
        <w:rPr>
          <w:rFonts w:ascii="宋体" w:hAnsi="宋体" w:cs="宋体"/>
          <w:kern w:val="0"/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276850" cy="3400425"/>
            <wp:effectExtent l="0" t="0" r="0" b="9525"/>
            <wp:docPr id="96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55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>
            <wp:extent cx="5486400" cy="3667125"/>
            <wp:effectExtent l="0" t="0" r="0" b="9525"/>
            <wp:docPr id="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1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lastRenderedPageBreak/>
        <w:drawing>
          <wp:inline distT="0" distB="0" distL="0" distR="0">
            <wp:extent cx="5486400" cy="3543300"/>
            <wp:effectExtent l="0" t="0" r="0" b="0"/>
            <wp:docPr id="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1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6362700" cy="4105275"/>
            <wp:effectExtent l="0" t="0" r="0" b="9525"/>
            <wp:docPr id="99" name="图片 58" descr="新建位图图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58" descr="新建位图图像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38B" w:rsidRDefault="00AF538B">
      <w:pPr>
        <w:spacing w:line="360" w:lineRule="auto"/>
        <w:rPr>
          <w:sz w:val="24"/>
        </w:rPr>
      </w:pPr>
    </w:p>
    <w:sectPr w:rsidR="00AF538B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A"/>
    <w:multiLevelType w:val="multilevel"/>
    <w:tmpl w:val="0000000A"/>
    <w:lvl w:ilvl="0">
      <w:start w:val="1"/>
      <w:numFmt w:val="decimal"/>
      <w:lvlText w:val="%1、"/>
      <w:lvlJc w:val="left"/>
      <w:pPr>
        <w:tabs>
          <w:tab w:val="left" w:pos="1211"/>
        </w:tabs>
        <w:ind w:left="1211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1691"/>
        </w:tabs>
        <w:ind w:left="1691" w:hanging="420"/>
      </w:pPr>
    </w:lvl>
    <w:lvl w:ilvl="2">
      <w:start w:val="1"/>
      <w:numFmt w:val="lowerRoman"/>
      <w:lvlText w:val="%3."/>
      <w:lvlJc w:val="right"/>
      <w:pPr>
        <w:tabs>
          <w:tab w:val="left" w:pos="2111"/>
        </w:tabs>
        <w:ind w:left="2111" w:hanging="420"/>
      </w:pPr>
    </w:lvl>
    <w:lvl w:ilvl="3">
      <w:start w:val="1"/>
      <w:numFmt w:val="decimal"/>
      <w:lvlText w:val="%4."/>
      <w:lvlJc w:val="left"/>
      <w:pPr>
        <w:tabs>
          <w:tab w:val="left" w:pos="2531"/>
        </w:tabs>
        <w:ind w:left="2531" w:hanging="420"/>
      </w:pPr>
    </w:lvl>
    <w:lvl w:ilvl="4">
      <w:start w:val="1"/>
      <w:numFmt w:val="lowerLetter"/>
      <w:lvlText w:val="%5)"/>
      <w:lvlJc w:val="left"/>
      <w:pPr>
        <w:tabs>
          <w:tab w:val="left" w:pos="2951"/>
        </w:tabs>
        <w:ind w:left="2951" w:hanging="420"/>
      </w:pPr>
    </w:lvl>
    <w:lvl w:ilvl="5">
      <w:start w:val="1"/>
      <w:numFmt w:val="lowerRoman"/>
      <w:lvlText w:val="%6."/>
      <w:lvlJc w:val="right"/>
      <w:pPr>
        <w:tabs>
          <w:tab w:val="left" w:pos="3371"/>
        </w:tabs>
        <w:ind w:left="3371" w:hanging="420"/>
      </w:pPr>
    </w:lvl>
    <w:lvl w:ilvl="6">
      <w:start w:val="1"/>
      <w:numFmt w:val="decimal"/>
      <w:lvlText w:val="%7."/>
      <w:lvlJc w:val="left"/>
      <w:pPr>
        <w:tabs>
          <w:tab w:val="left" w:pos="3791"/>
        </w:tabs>
        <w:ind w:left="3791" w:hanging="420"/>
      </w:pPr>
    </w:lvl>
    <w:lvl w:ilvl="7">
      <w:start w:val="1"/>
      <w:numFmt w:val="lowerLetter"/>
      <w:lvlText w:val="%8)"/>
      <w:lvlJc w:val="left"/>
      <w:pPr>
        <w:tabs>
          <w:tab w:val="left" w:pos="4211"/>
        </w:tabs>
        <w:ind w:left="4211" w:hanging="420"/>
      </w:pPr>
    </w:lvl>
    <w:lvl w:ilvl="8">
      <w:start w:val="1"/>
      <w:numFmt w:val="lowerRoman"/>
      <w:lvlText w:val="%9."/>
      <w:lvlJc w:val="right"/>
      <w:pPr>
        <w:tabs>
          <w:tab w:val="left" w:pos="4631"/>
        </w:tabs>
        <w:ind w:left="4631" w:hanging="420"/>
      </w:pPr>
    </w:lvl>
  </w:abstractNum>
  <w:abstractNum w:abstractNumId="1" w15:restartNumberingAfterBreak="0">
    <w:nsid w:val="0000000B"/>
    <w:multiLevelType w:val="singleLevel"/>
    <w:tmpl w:val="0000000B"/>
    <w:lvl w:ilvl="0">
      <w:start w:val="1"/>
      <w:numFmt w:val="decimal"/>
      <w:suff w:val="nothing"/>
      <w:lvlText w:val="%1、"/>
      <w:lvlJc w:val="left"/>
    </w:lvl>
  </w:abstractNum>
  <w:abstractNum w:abstractNumId="2" w15:restartNumberingAfterBreak="0">
    <w:nsid w:val="0000000C"/>
    <w:multiLevelType w:val="multilevel"/>
    <w:tmpl w:val="0000000C"/>
    <w:lvl w:ilvl="0">
      <w:start w:val="1"/>
      <w:numFmt w:val="decimal"/>
      <w:lvlText w:val="%1、"/>
      <w:lvlJc w:val="left"/>
      <w:pPr>
        <w:tabs>
          <w:tab w:val="left" w:pos="1211"/>
        </w:tabs>
        <w:ind w:left="1211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1691"/>
        </w:tabs>
        <w:ind w:left="1691" w:hanging="420"/>
      </w:pPr>
    </w:lvl>
    <w:lvl w:ilvl="2">
      <w:start w:val="1"/>
      <w:numFmt w:val="lowerRoman"/>
      <w:lvlText w:val="%3."/>
      <w:lvlJc w:val="right"/>
      <w:pPr>
        <w:tabs>
          <w:tab w:val="left" w:pos="2111"/>
        </w:tabs>
        <w:ind w:left="2111" w:hanging="420"/>
      </w:pPr>
    </w:lvl>
    <w:lvl w:ilvl="3">
      <w:start w:val="1"/>
      <w:numFmt w:val="decimal"/>
      <w:lvlText w:val="%4."/>
      <w:lvlJc w:val="left"/>
      <w:pPr>
        <w:tabs>
          <w:tab w:val="left" w:pos="2531"/>
        </w:tabs>
        <w:ind w:left="2531" w:hanging="420"/>
      </w:pPr>
    </w:lvl>
    <w:lvl w:ilvl="4">
      <w:start w:val="1"/>
      <w:numFmt w:val="lowerLetter"/>
      <w:lvlText w:val="%5)"/>
      <w:lvlJc w:val="left"/>
      <w:pPr>
        <w:tabs>
          <w:tab w:val="left" w:pos="2951"/>
        </w:tabs>
        <w:ind w:left="2951" w:hanging="420"/>
      </w:pPr>
    </w:lvl>
    <w:lvl w:ilvl="5">
      <w:start w:val="1"/>
      <w:numFmt w:val="lowerRoman"/>
      <w:lvlText w:val="%6."/>
      <w:lvlJc w:val="right"/>
      <w:pPr>
        <w:tabs>
          <w:tab w:val="left" w:pos="3371"/>
        </w:tabs>
        <w:ind w:left="3371" w:hanging="420"/>
      </w:pPr>
    </w:lvl>
    <w:lvl w:ilvl="6">
      <w:start w:val="1"/>
      <w:numFmt w:val="decimal"/>
      <w:lvlText w:val="%7."/>
      <w:lvlJc w:val="left"/>
      <w:pPr>
        <w:tabs>
          <w:tab w:val="left" w:pos="3791"/>
        </w:tabs>
        <w:ind w:left="3791" w:hanging="420"/>
      </w:pPr>
    </w:lvl>
    <w:lvl w:ilvl="7">
      <w:start w:val="1"/>
      <w:numFmt w:val="lowerLetter"/>
      <w:lvlText w:val="%8)"/>
      <w:lvlJc w:val="left"/>
      <w:pPr>
        <w:tabs>
          <w:tab w:val="left" w:pos="4211"/>
        </w:tabs>
        <w:ind w:left="4211" w:hanging="420"/>
      </w:pPr>
    </w:lvl>
    <w:lvl w:ilvl="8">
      <w:start w:val="1"/>
      <w:numFmt w:val="lowerRoman"/>
      <w:lvlText w:val="%9."/>
      <w:lvlJc w:val="right"/>
      <w:pPr>
        <w:tabs>
          <w:tab w:val="left" w:pos="4631"/>
        </w:tabs>
        <w:ind w:left="4631" w:hanging="420"/>
      </w:pPr>
    </w:lvl>
  </w:abstractNum>
  <w:abstractNum w:abstractNumId="3" w15:restartNumberingAfterBreak="0">
    <w:nsid w:val="0000000D"/>
    <w:multiLevelType w:val="multilevel"/>
    <w:tmpl w:val="0000000D"/>
    <w:lvl w:ilvl="0">
      <w:start w:val="1"/>
      <w:numFmt w:val="japaneseCounting"/>
      <w:lvlText w:val="%1、"/>
      <w:lvlJc w:val="left"/>
      <w:pPr>
        <w:tabs>
          <w:tab w:val="left" w:pos="420"/>
        </w:tabs>
        <w:ind w:left="420" w:hanging="420"/>
      </w:pPr>
    </w:lvl>
    <w:lvl w:ilvl="1">
      <w:start w:val="1"/>
      <w:numFmt w:val="decimal"/>
      <w:lvlText w:val="%2、"/>
      <w:lvlJc w:val="left"/>
      <w:pPr>
        <w:tabs>
          <w:tab w:val="left" w:pos="1069"/>
        </w:tabs>
        <w:ind w:left="1069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" w15:restartNumberingAfterBreak="0">
    <w:nsid w:val="0000000E"/>
    <w:multiLevelType w:val="multilevel"/>
    <w:tmpl w:val="0000000E"/>
    <w:lvl w:ilvl="0">
      <w:start w:val="1"/>
      <w:numFmt w:val="japaneseCounting"/>
      <w:lvlText w:val="%1、"/>
      <w:lvlJc w:val="left"/>
      <w:pPr>
        <w:ind w:left="480" w:hanging="480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0000010"/>
    <w:multiLevelType w:val="multilevel"/>
    <w:tmpl w:val="00000010"/>
    <w:lvl w:ilvl="0">
      <w:start w:val="1"/>
      <w:numFmt w:val="japaneseCounting"/>
      <w:lvlText w:val="%1、"/>
      <w:lvlJc w:val="left"/>
      <w:pPr>
        <w:tabs>
          <w:tab w:val="left" w:pos="480"/>
        </w:tabs>
        <w:ind w:left="480" w:hanging="480"/>
      </w:p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decimal"/>
      <w:lvlText w:val="%3、"/>
      <w:lvlJc w:val="left"/>
      <w:pPr>
        <w:tabs>
          <w:tab w:val="left" w:pos="1200"/>
        </w:tabs>
        <w:ind w:left="120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 w15:restartNumberingAfterBreak="0">
    <w:nsid w:val="00000011"/>
    <w:multiLevelType w:val="multilevel"/>
    <w:tmpl w:val="00000011"/>
    <w:lvl w:ilvl="0">
      <w:start w:val="1"/>
      <w:numFmt w:val="japaneseCounting"/>
      <w:lvlText w:val="%1、"/>
      <w:lvlJc w:val="left"/>
      <w:pPr>
        <w:ind w:left="480" w:hanging="480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0000012"/>
    <w:multiLevelType w:val="multilevel"/>
    <w:tmpl w:val="00000012"/>
    <w:lvl w:ilvl="0">
      <w:start w:val="1"/>
      <w:numFmt w:val="japaneseCounting"/>
      <w:lvlText w:val="%1、"/>
      <w:lvlJc w:val="left"/>
      <w:pPr>
        <w:ind w:left="480" w:hanging="480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00000013"/>
    <w:multiLevelType w:val="multilevel"/>
    <w:tmpl w:val="00000013"/>
    <w:lvl w:ilvl="0">
      <w:start w:val="1"/>
      <w:numFmt w:val="decimal"/>
      <w:lvlText w:val="%1、"/>
      <w:lvlJc w:val="left"/>
      <w:pPr>
        <w:tabs>
          <w:tab w:val="left" w:pos="1211"/>
        </w:tabs>
        <w:ind w:left="1211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1691"/>
        </w:tabs>
        <w:ind w:left="1691" w:hanging="420"/>
      </w:pPr>
    </w:lvl>
    <w:lvl w:ilvl="2">
      <w:start w:val="1"/>
      <w:numFmt w:val="lowerRoman"/>
      <w:lvlText w:val="%3."/>
      <w:lvlJc w:val="right"/>
      <w:pPr>
        <w:tabs>
          <w:tab w:val="left" w:pos="2111"/>
        </w:tabs>
        <w:ind w:left="2111" w:hanging="420"/>
      </w:pPr>
    </w:lvl>
    <w:lvl w:ilvl="3">
      <w:start w:val="1"/>
      <w:numFmt w:val="decimal"/>
      <w:lvlText w:val="%4."/>
      <w:lvlJc w:val="left"/>
      <w:pPr>
        <w:tabs>
          <w:tab w:val="left" w:pos="2531"/>
        </w:tabs>
        <w:ind w:left="2531" w:hanging="420"/>
      </w:pPr>
    </w:lvl>
    <w:lvl w:ilvl="4">
      <w:start w:val="1"/>
      <w:numFmt w:val="lowerLetter"/>
      <w:lvlText w:val="%5)"/>
      <w:lvlJc w:val="left"/>
      <w:pPr>
        <w:tabs>
          <w:tab w:val="left" w:pos="2951"/>
        </w:tabs>
        <w:ind w:left="2951" w:hanging="420"/>
      </w:pPr>
    </w:lvl>
    <w:lvl w:ilvl="5">
      <w:start w:val="1"/>
      <w:numFmt w:val="lowerRoman"/>
      <w:lvlText w:val="%6."/>
      <w:lvlJc w:val="right"/>
      <w:pPr>
        <w:tabs>
          <w:tab w:val="left" w:pos="3371"/>
        </w:tabs>
        <w:ind w:left="3371" w:hanging="420"/>
      </w:pPr>
    </w:lvl>
    <w:lvl w:ilvl="6">
      <w:start w:val="1"/>
      <w:numFmt w:val="decimal"/>
      <w:lvlText w:val="%7."/>
      <w:lvlJc w:val="left"/>
      <w:pPr>
        <w:tabs>
          <w:tab w:val="left" w:pos="3791"/>
        </w:tabs>
        <w:ind w:left="3791" w:hanging="420"/>
      </w:pPr>
    </w:lvl>
    <w:lvl w:ilvl="7">
      <w:start w:val="1"/>
      <w:numFmt w:val="lowerLetter"/>
      <w:lvlText w:val="%8)"/>
      <w:lvlJc w:val="left"/>
      <w:pPr>
        <w:tabs>
          <w:tab w:val="left" w:pos="4211"/>
        </w:tabs>
        <w:ind w:left="4211" w:hanging="420"/>
      </w:pPr>
    </w:lvl>
    <w:lvl w:ilvl="8">
      <w:start w:val="1"/>
      <w:numFmt w:val="lowerRoman"/>
      <w:lvlText w:val="%9."/>
      <w:lvlJc w:val="right"/>
      <w:pPr>
        <w:tabs>
          <w:tab w:val="left" w:pos="4631"/>
        </w:tabs>
        <w:ind w:left="4631" w:hanging="420"/>
      </w:pPr>
    </w:lvl>
  </w:abstractNum>
  <w:abstractNum w:abstractNumId="9" w15:restartNumberingAfterBreak="0">
    <w:nsid w:val="00000014"/>
    <w:multiLevelType w:val="multilevel"/>
    <w:tmpl w:val="00000014"/>
    <w:lvl w:ilvl="0">
      <w:start w:val="1"/>
      <w:numFmt w:val="japaneseCounting"/>
      <w:lvlText w:val="%1、"/>
      <w:lvlJc w:val="left"/>
      <w:pPr>
        <w:ind w:left="480" w:hanging="480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00000015"/>
    <w:multiLevelType w:val="multilevel"/>
    <w:tmpl w:val="00000015"/>
    <w:lvl w:ilvl="0">
      <w:start w:val="1"/>
      <w:numFmt w:val="decimal"/>
      <w:lvlText w:val="%1、"/>
      <w:lvlJc w:val="left"/>
      <w:pPr>
        <w:tabs>
          <w:tab w:val="left" w:pos="1211"/>
        </w:tabs>
        <w:ind w:left="1211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1691"/>
        </w:tabs>
        <w:ind w:left="1691" w:hanging="420"/>
      </w:pPr>
    </w:lvl>
    <w:lvl w:ilvl="2">
      <w:start w:val="1"/>
      <w:numFmt w:val="lowerRoman"/>
      <w:lvlText w:val="%3."/>
      <w:lvlJc w:val="right"/>
      <w:pPr>
        <w:tabs>
          <w:tab w:val="left" w:pos="2111"/>
        </w:tabs>
        <w:ind w:left="2111" w:hanging="420"/>
      </w:pPr>
    </w:lvl>
    <w:lvl w:ilvl="3">
      <w:start w:val="1"/>
      <w:numFmt w:val="decimal"/>
      <w:lvlText w:val="%4."/>
      <w:lvlJc w:val="left"/>
      <w:pPr>
        <w:tabs>
          <w:tab w:val="left" w:pos="2531"/>
        </w:tabs>
        <w:ind w:left="2531" w:hanging="420"/>
      </w:pPr>
    </w:lvl>
    <w:lvl w:ilvl="4">
      <w:start w:val="1"/>
      <w:numFmt w:val="lowerLetter"/>
      <w:lvlText w:val="%5)"/>
      <w:lvlJc w:val="left"/>
      <w:pPr>
        <w:tabs>
          <w:tab w:val="left" w:pos="2951"/>
        </w:tabs>
        <w:ind w:left="2951" w:hanging="420"/>
      </w:pPr>
    </w:lvl>
    <w:lvl w:ilvl="5">
      <w:start w:val="1"/>
      <w:numFmt w:val="lowerRoman"/>
      <w:lvlText w:val="%6."/>
      <w:lvlJc w:val="right"/>
      <w:pPr>
        <w:tabs>
          <w:tab w:val="left" w:pos="3371"/>
        </w:tabs>
        <w:ind w:left="3371" w:hanging="420"/>
      </w:pPr>
    </w:lvl>
    <w:lvl w:ilvl="6">
      <w:start w:val="1"/>
      <w:numFmt w:val="decimal"/>
      <w:lvlText w:val="%7."/>
      <w:lvlJc w:val="left"/>
      <w:pPr>
        <w:tabs>
          <w:tab w:val="left" w:pos="3791"/>
        </w:tabs>
        <w:ind w:left="3791" w:hanging="420"/>
      </w:pPr>
    </w:lvl>
    <w:lvl w:ilvl="7">
      <w:start w:val="1"/>
      <w:numFmt w:val="lowerLetter"/>
      <w:lvlText w:val="%8)"/>
      <w:lvlJc w:val="left"/>
      <w:pPr>
        <w:tabs>
          <w:tab w:val="left" w:pos="4211"/>
        </w:tabs>
        <w:ind w:left="4211" w:hanging="420"/>
      </w:pPr>
    </w:lvl>
    <w:lvl w:ilvl="8">
      <w:start w:val="1"/>
      <w:numFmt w:val="lowerRoman"/>
      <w:lvlText w:val="%9."/>
      <w:lvlJc w:val="right"/>
      <w:pPr>
        <w:tabs>
          <w:tab w:val="left" w:pos="4631"/>
        </w:tabs>
        <w:ind w:left="4631" w:hanging="420"/>
      </w:pPr>
    </w:lvl>
  </w:abstractNum>
  <w:abstractNum w:abstractNumId="11" w15:restartNumberingAfterBreak="0">
    <w:nsid w:val="00000017"/>
    <w:multiLevelType w:val="multilevel"/>
    <w:tmpl w:val="00000017"/>
    <w:lvl w:ilvl="0">
      <w:start w:val="1"/>
      <w:numFmt w:val="decimal"/>
      <w:lvlText w:val="%1、"/>
      <w:lvlJc w:val="left"/>
      <w:pPr>
        <w:tabs>
          <w:tab w:val="left" w:pos="1211"/>
        </w:tabs>
        <w:ind w:left="1211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1691"/>
        </w:tabs>
        <w:ind w:left="1691" w:hanging="420"/>
      </w:pPr>
    </w:lvl>
    <w:lvl w:ilvl="2">
      <w:start w:val="1"/>
      <w:numFmt w:val="lowerRoman"/>
      <w:lvlText w:val="%3."/>
      <w:lvlJc w:val="right"/>
      <w:pPr>
        <w:tabs>
          <w:tab w:val="left" w:pos="2111"/>
        </w:tabs>
        <w:ind w:left="2111" w:hanging="420"/>
      </w:pPr>
    </w:lvl>
    <w:lvl w:ilvl="3">
      <w:start w:val="1"/>
      <w:numFmt w:val="decimal"/>
      <w:lvlText w:val="%4."/>
      <w:lvlJc w:val="left"/>
      <w:pPr>
        <w:tabs>
          <w:tab w:val="left" w:pos="2531"/>
        </w:tabs>
        <w:ind w:left="2531" w:hanging="420"/>
      </w:pPr>
    </w:lvl>
    <w:lvl w:ilvl="4">
      <w:start w:val="1"/>
      <w:numFmt w:val="lowerLetter"/>
      <w:lvlText w:val="%5)"/>
      <w:lvlJc w:val="left"/>
      <w:pPr>
        <w:tabs>
          <w:tab w:val="left" w:pos="2951"/>
        </w:tabs>
        <w:ind w:left="2951" w:hanging="420"/>
      </w:pPr>
    </w:lvl>
    <w:lvl w:ilvl="5">
      <w:start w:val="1"/>
      <w:numFmt w:val="lowerRoman"/>
      <w:lvlText w:val="%6."/>
      <w:lvlJc w:val="right"/>
      <w:pPr>
        <w:tabs>
          <w:tab w:val="left" w:pos="3371"/>
        </w:tabs>
        <w:ind w:left="3371" w:hanging="420"/>
      </w:pPr>
    </w:lvl>
    <w:lvl w:ilvl="6">
      <w:start w:val="1"/>
      <w:numFmt w:val="decimal"/>
      <w:lvlText w:val="%7."/>
      <w:lvlJc w:val="left"/>
      <w:pPr>
        <w:tabs>
          <w:tab w:val="left" w:pos="3791"/>
        </w:tabs>
        <w:ind w:left="3791" w:hanging="420"/>
      </w:pPr>
    </w:lvl>
    <w:lvl w:ilvl="7">
      <w:start w:val="1"/>
      <w:numFmt w:val="lowerLetter"/>
      <w:lvlText w:val="%8)"/>
      <w:lvlJc w:val="left"/>
      <w:pPr>
        <w:tabs>
          <w:tab w:val="left" w:pos="4211"/>
        </w:tabs>
        <w:ind w:left="4211" w:hanging="420"/>
      </w:pPr>
    </w:lvl>
    <w:lvl w:ilvl="8">
      <w:start w:val="1"/>
      <w:numFmt w:val="lowerRoman"/>
      <w:lvlText w:val="%9."/>
      <w:lvlJc w:val="right"/>
      <w:pPr>
        <w:tabs>
          <w:tab w:val="left" w:pos="4631"/>
        </w:tabs>
        <w:ind w:left="4631" w:hanging="420"/>
      </w:pPr>
    </w:lvl>
  </w:abstractNum>
  <w:abstractNum w:abstractNumId="12" w15:restartNumberingAfterBreak="0">
    <w:nsid w:val="00000018"/>
    <w:multiLevelType w:val="multilevel"/>
    <w:tmpl w:val="00000018"/>
    <w:lvl w:ilvl="0">
      <w:start w:val="1"/>
      <w:numFmt w:val="decimal"/>
      <w:lvlText w:val="%1、"/>
      <w:lvlJc w:val="left"/>
      <w:pPr>
        <w:tabs>
          <w:tab w:val="left" w:pos="1211"/>
        </w:tabs>
        <w:ind w:left="1211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1691"/>
        </w:tabs>
        <w:ind w:left="1691" w:hanging="420"/>
      </w:pPr>
    </w:lvl>
    <w:lvl w:ilvl="2">
      <w:start w:val="1"/>
      <w:numFmt w:val="lowerRoman"/>
      <w:lvlText w:val="%3."/>
      <w:lvlJc w:val="right"/>
      <w:pPr>
        <w:tabs>
          <w:tab w:val="left" w:pos="2111"/>
        </w:tabs>
        <w:ind w:left="2111" w:hanging="420"/>
      </w:pPr>
    </w:lvl>
    <w:lvl w:ilvl="3">
      <w:start w:val="1"/>
      <w:numFmt w:val="decimal"/>
      <w:lvlText w:val="%4."/>
      <w:lvlJc w:val="left"/>
      <w:pPr>
        <w:tabs>
          <w:tab w:val="left" w:pos="2531"/>
        </w:tabs>
        <w:ind w:left="2531" w:hanging="420"/>
      </w:pPr>
    </w:lvl>
    <w:lvl w:ilvl="4">
      <w:start w:val="1"/>
      <w:numFmt w:val="lowerLetter"/>
      <w:lvlText w:val="%5)"/>
      <w:lvlJc w:val="left"/>
      <w:pPr>
        <w:tabs>
          <w:tab w:val="left" w:pos="2951"/>
        </w:tabs>
        <w:ind w:left="2951" w:hanging="420"/>
      </w:pPr>
    </w:lvl>
    <w:lvl w:ilvl="5">
      <w:start w:val="1"/>
      <w:numFmt w:val="lowerRoman"/>
      <w:lvlText w:val="%6."/>
      <w:lvlJc w:val="right"/>
      <w:pPr>
        <w:tabs>
          <w:tab w:val="left" w:pos="3371"/>
        </w:tabs>
        <w:ind w:left="3371" w:hanging="420"/>
      </w:pPr>
    </w:lvl>
    <w:lvl w:ilvl="6">
      <w:start w:val="1"/>
      <w:numFmt w:val="decimal"/>
      <w:lvlText w:val="%7."/>
      <w:lvlJc w:val="left"/>
      <w:pPr>
        <w:tabs>
          <w:tab w:val="left" w:pos="3791"/>
        </w:tabs>
        <w:ind w:left="3791" w:hanging="420"/>
      </w:pPr>
    </w:lvl>
    <w:lvl w:ilvl="7">
      <w:start w:val="1"/>
      <w:numFmt w:val="lowerLetter"/>
      <w:lvlText w:val="%8)"/>
      <w:lvlJc w:val="left"/>
      <w:pPr>
        <w:tabs>
          <w:tab w:val="left" w:pos="4211"/>
        </w:tabs>
        <w:ind w:left="4211" w:hanging="420"/>
      </w:pPr>
    </w:lvl>
    <w:lvl w:ilvl="8">
      <w:start w:val="1"/>
      <w:numFmt w:val="lowerRoman"/>
      <w:lvlText w:val="%9."/>
      <w:lvlJc w:val="right"/>
      <w:pPr>
        <w:tabs>
          <w:tab w:val="left" w:pos="4631"/>
        </w:tabs>
        <w:ind w:left="4631" w:hanging="420"/>
      </w:pPr>
    </w:lvl>
  </w:abstractNum>
  <w:abstractNum w:abstractNumId="13" w15:restartNumberingAfterBreak="0">
    <w:nsid w:val="00000019"/>
    <w:multiLevelType w:val="multilevel"/>
    <w:tmpl w:val="00000019"/>
    <w:lvl w:ilvl="0">
      <w:start w:val="1"/>
      <w:numFmt w:val="decimal"/>
      <w:lvlText w:val="%1、"/>
      <w:lvlJc w:val="left"/>
      <w:pPr>
        <w:tabs>
          <w:tab w:val="left" w:pos="1211"/>
        </w:tabs>
        <w:ind w:left="1211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1691"/>
        </w:tabs>
        <w:ind w:left="1691" w:hanging="420"/>
      </w:pPr>
    </w:lvl>
    <w:lvl w:ilvl="2">
      <w:start w:val="1"/>
      <w:numFmt w:val="lowerRoman"/>
      <w:lvlText w:val="%3."/>
      <w:lvlJc w:val="right"/>
      <w:pPr>
        <w:tabs>
          <w:tab w:val="left" w:pos="2111"/>
        </w:tabs>
        <w:ind w:left="2111" w:hanging="420"/>
      </w:pPr>
    </w:lvl>
    <w:lvl w:ilvl="3">
      <w:start w:val="1"/>
      <w:numFmt w:val="decimal"/>
      <w:lvlText w:val="%4."/>
      <w:lvlJc w:val="left"/>
      <w:pPr>
        <w:tabs>
          <w:tab w:val="left" w:pos="2531"/>
        </w:tabs>
        <w:ind w:left="2531" w:hanging="420"/>
      </w:pPr>
    </w:lvl>
    <w:lvl w:ilvl="4">
      <w:start w:val="1"/>
      <w:numFmt w:val="lowerLetter"/>
      <w:lvlText w:val="%5)"/>
      <w:lvlJc w:val="left"/>
      <w:pPr>
        <w:tabs>
          <w:tab w:val="left" w:pos="2951"/>
        </w:tabs>
        <w:ind w:left="2951" w:hanging="420"/>
      </w:pPr>
    </w:lvl>
    <w:lvl w:ilvl="5">
      <w:start w:val="1"/>
      <w:numFmt w:val="lowerRoman"/>
      <w:lvlText w:val="%6."/>
      <w:lvlJc w:val="right"/>
      <w:pPr>
        <w:tabs>
          <w:tab w:val="left" w:pos="3371"/>
        </w:tabs>
        <w:ind w:left="3371" w:hanging="420"/>
      </w:pPr>
    </w:lvl>
    <w:lvl w:ilvl="6">
      <w:start w:val="1"/>
      <w:numFmt w:val="decimal"/>
      <w:lvlText w:val="%7."/>
      <w:lvlJc w:val="left"/>
      <w:pPr>
        <w:tabs>
          <w:tab w:val="left" w:pos="3791"/>
        </w:tabs>
        <w:ind w:left="3791" w:hanging="420"/>
      </w:pPr>
    </w:lvl>
    <w:lvl w:ilvl="7">
      <w:start w:val="1"/>
      <w:numFmt w:val="lowerLetter"/>
      <w:lvlText w:val="%8)"/>
      <w:lvlJc w:val="left"/>
      <w:pPr>
        <w:tabs>
          <w:tab w:val="left" w:pos="4211"/>
        </w:tabs>
        <w:ind w:left="4211" w:hanging="420"/>
      </w:pPr>
    </w:lvl>
    <w:lvl w:ilvl="8">
      <w:start w:val="1"/>
      <w:numFmt w:val="lowerRoman"/>
      <w:lvlText w:val="%9."/>
      <w:lvlJc w:val="right"/>
      <w:pPr>
        <w:tabs>
          <w:tab w:val="left" w:pos="4631"/>
        </w:tabs>
        <w:ind w:left="4631" w:hanging="420"/>
      </w:pPr>
    </w:lvl>
  </w:abstractNum>
  <w:abstractNum w:abstractNumId="14" w15:restartNumberingAfterBreak="0">
    <w:nsid w:val="0000001A"/>
    <w:multiLevelType w:val="multilevel"/>
    <w:tmpl w:val="0000001A"/>
    <w:lvl w:ilvl="0">
      <w:start w:val="1"/>
      <w:numFmt w:val="decimal"/>
      <w:lvlText w:val="%1、"/>
      <w:lvlJc w:val="left"/>
      <w:pPr>
        <w:tabs>
          <w:tab w:val="left" w:pos="1211"/>
        </w:tabs>
        <w:ind w:left="1211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1691"/>
        </w:tabs>
        <w:ind w:left="1691" w:hanging="420"/>
      </w:pPr>
    </w:lvl>
    <w:lvl w:ilvl="2">
      <w:start w:val="1"/>
      <w:numFmt w:val="lowerRoman"/>
      <w:lvlText w:val="%3."/>
      <w:lvlJc w:val="right"/>
      <w:pPr>
        <w:tabs>
          <w:tab w:val="left" w:pos="2111"/>
        </w:tabs>
        <w:ind w:left="2111" w:hanging="420"/>
      </w:pPr>
    </w:lvl>
    <w:lvl w:ilvl="3">
      <w:start w:val="1"/>
      <w:numFmt w:val="decimal"/>
      <w:lvlText w:val="%4."/>
      <w:lvlJc w:val="left"/>
      <w:pPr>
        <w:tabs>
          <w:tab w:val="left" w:pos="2531"/>
        </w:tabs>
        <w:ind w:left="2531" w:hanging="420"/>
      </w:pPr>
    </w:lvl>
    <w:lvl w:ilvl="4">
      <w:start w:val="1"/>
      <w:numFmt w:val="lowerLetter"/>
      <w:lvlText w:val="%5)"/>
      <w:lvlJc w:val="left"/>
      <w:pPr>
        <w:tabs>
          <w:tab w:val="left" w:pos="2951"/>
        </w:tabs>
        <w:ind w:left="2951" w:hanging="420"/>
      </w:pPr>
    </w:lvl>
    <w:lvl w:ilvl="5">
      <w:start w:val="1"/>
      <w:numFmt w:val="lowerRoman"/>
      <w:lvlText w:val="%6."/>
      <w:lvlJc w:val="right"/>
      <w:pPr>
        <w:tabs>
          <w:tab w:val="left" w:pos="3371"/>
        </w:tabs>
        <w:ind w:left="3371" w:hanging="420"/>
      </w:pPr>
    </w:lvl>
    <w:lvl w:ilvl="6">
      <w:start w:val="1"/>
      <w:numFmt w:val="decimal"/>
      <w:lvlText w:val="%7."/>
      <w:lvlJc w:val="left"/>
      <w:pPr>
        <w:tabs>
          <w:tab w:val="left" w:pos="3791"/>
        </w:tabs>
        <w:ind w:left="3791" w:hanging="420"/>
      </w:pPr>
    </w:lvl>
    <w:lvl w:ilvl="7">
      <w:start w:val="1"/>
      <w:numFmt w:val="lowerLetter"/>
      <w:lvlText w:val="%8)"/>
      <w:lvlJc w:val="left"/>
      <w:pPr>
        <w:tabs>
          <w:tab w:val="left" w:pos="4211"/>
        </w:tabs>
        <w:ind w:left="4211" w:hanging="420"/>
      </w:pPr>
    </w:lvl>
    <w:lvl w:ilvl="8">
      <w:start w:val="1"/>
      <w:numFmt w:val="lowerRoman"/>
      <w:lvlText w:val="%9."/>
      <w:lvlJc w:val="right"/>
      <w:pPr>
        <w:tabs>
          <w:tab w:val="left" w:pos="4631"/>
        </w:tabs>
        <w:ind w:left="4631" w:hanging="420"/>
      </w:pPr>
    </w:lvl>
  </w:abstractNum>
  <w:abstractNum w:abstractNumId="15" w15:restartNumberingAfterBreak="0">
    <w:nsid w:val="0000001B"/>
    <w:multiLevelType w:val="multilevel"/>
    <w:tmpl w:val="0000001B"/>
    <w:lvl w:ilvl="0">
      <w:start w:val="1"/>
      <w:numFmt w:val="japaneseCounting"/>
      <w:lvlText w:val="%1、"/>
      <w:lvlJc w:val="left"/>
      <w:pPr>
        <w:ind w:left="480" w:hanging="480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0000001C"/>
    <w:multiLevelType w:val="multilevel"/>
    <w:tmpl w:val="0000001C"/>
    <w:lvl w:ilvl="0">
      <w:start w:val="1"/>
      <w:numFmt w:val="decimal"/>
      <w:lvlText w:val="%1、"/>
      <w:lvlJc w:val="left"/>
      <w:pPr>
        <w:tabs>
          <w:tab w:val="left" w:pos="1211"/>
        </w:tabs>
        <w:ind w:left="1211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1691"/>
        </w:tabs>
        <w:ind w:left="1691" w:hanging="420"/>
      </w:pPr>
    </w:lvl>
    <w:lvl w:ilvl="2">
      <w:start w:val="1"/>
      <w:numFmt w:val="lowerRoman"/>
      <w:lvlText w:val="%3."/>
      <w:lvlJc w:val="right"/>
      <w:pPr>
        <w:tabs>
          <w:tab w:val="left" w:pos="2111"/>
        </w:tabs>
        <w:ind w:left="2111" w:hanging="420"/>
      </w:pPr>
    </w:lvl>
    <w:lvl w:ilvl="3">
      <w:start w:val="1"/>
      <w:numFmt w:val="decimal"/>
      <w:lvlText w:val="%4."/>
      <w:lvlJc w:val="left"/>
      <w:pPr>
        <w:tabs>
          <w:tab w:val="left" w:pos="2531"/>
        </w:tabs>
        <w:ind w:left="2531" w:hanging="420"/>
      </w:pPr>
    </w:lvl>
    <w:lvl w:ilvl="4">
      <w:start w:val="1"/>
      <w:numFmt w:val="lowerLetter"/>
      <w:lvlText w:val="%5)"/>
      <w:lvlJc w:val="left"/>
      <w:pPr>
        <w:tabs>
          <w:tab w:val="left" w:pos="2951"/>
        </w:tabs>
        <w:ind w:left="2951" w:hanging="420"/>
      </w:pPr>
    </w:lvl>
    <w:lvl w:ilvl="5">
      <w:start w:val="1"/>
      <w:numFmt w:val="lowerRoman"/>
      <w:lvlText w:val="%6."/>
      <w:lvlJc w:val="right"/>
      <w:pPr>
        <w:tabs>
          <w:tab w:val="left" w:pos="3371"/>
        </w:tabs>
        <w:ind w:left="3371" w:hanging="420"/>
      </w:pPr>
    </w:lvl>
    <w:lvl w:ilvl="6">
      <w:start w:val="1"/>
      <w:numFmt w:val="decimal"/>
      <w:lvlText w:val="%7."/>
      <w:lvlJc w:val="left"/>
      <w:pPr>
        <w:tabs>
          <w:tab w:val="left" w:pos="3791"/>
        </w:tabs>
        <w:ind w:left="3791" w:hanging="420"/>
      </w:pPr>
    </w:lvl>
    <w:lvl w:ilvl="7">
      <w:start w:val="1"/>
      <w:numFmt w:val="lowerLetter"/>
      <w:lvlText w:val="%8)"/>
      <w:lvlJc w:val="left"/>
      <w:pPr>
        <w:tabs>
          <w:tab w:val="left" w:pos="4211"/>
        </w:tabs>
        <w:ind w:left="4211" w:hanging="420"/>
      </w:pPr>
    </w:lvl>
    <w:lvl w:ilvl="8">
      <w:start w:val="1"/>
      <w:numFmt w:val="lowerRoman"/>
      <w:lvlText w:val="%9."/>
      <w:lvlJc w:val="right"/>
      <w:pPr>
        <w:tabs>
          <w:tab w:val="left" w:pos="4631"/>
        </w:tabs>
        <w:ind w:left="4631" w:hanging="420"/>
      </w:pPr>
    </w:lvl>
  </w:abstractNum>
  <w:abstractNum w:abstractNumId="17" w15:restartNumberingAfterBreak="0">
    <w:nsid w:val="0000001D"/>
    <w:multiLevelType w:val="multilevel"/>
    <w:tmpl w:val="0000001D"/>
    <w:lvl w:ilvl="0">
      <w:start w:val="1"/>
      <w:numFmt w:val="decimal"/>
      <w:lvlText w:val="%1、"/>
      <w:lvlJc w:val="left"/>
      <w:pPr>
        <w:tabs>
          <w:tab w:val="left" w:pos="1211"/>
        </w:tabs>
        <w:ind w:left="1211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1691"/>
        </w:tabs>
        <w:ind w:left="1691" w:hanging="420"/>
      </w:pPr>
    </w:lvl>
    <w:lvl w:ilvl="2">
      <w:start w:val="1"/>
      <w:numFmt w:val="lowerRoman"/>
      <w:lvlText w:val="%3."/>
      <w:lvlJc w:val="right"/>
      <w:pPr>
        <w:tabs>
          <w:tab w:val="left" w:pos="2111"/>
        </w:tabs>
        <w:ind w:left="2111" w:hanging="420"/>
      </w:pPr>
    </w:lvl>
    <w:lvl w:ilvl="3">
      <w:start w:val="1"/>
      <w:numFmt w:val="decimal"/>
      <w:lvlText w:val="%4."/>
      <w:lvlJc w:val="left"/>
      <w:pPr>
        <w:tabs>
          <w:tab w:val="left" w:pos="2531"/>
        </w:tabs>
        <w:ind w:left="2531" w:hanging="420"/>
      </w:pPr>
    </w:lvl>
    <w:lvl w:ilvl="4">
      <w:start w:val="1"/>
      <w:numFmt w:val="lowerLetter"/>
      <w:lvlText w:val="%5)"/>
      <w:lvlJc w:val="left"/>
      <w:pPr>
        <w:tabs>
          <w:tab w:val="left" w:pos="2951"/>
        </w:tabs>
        <w:ind w:left="2951" w:hanging="420"/>
      </w:pPr>
    </w:lvl>
    <w:lvl w:ilvl="5">
      <w:start w:val="1"/>
      <w:numFmt w:val="lowerRoman"/>
      <w:lvlText w:val="%6."/>
      <w:lvlJc w:val="right"/>
      <w:pPr>
        <w:tabs>
          <w:tab w:val="left" w:pos="3371"/>
        </w:tabs>
        <w:ind w:left="3371" w:hanging="420"/>
      </w:pPr>
    </w:lvl>
    <w:lvl w:ilvl="6">
      <w:start w:val="1"/>
      <w:numFmt w:val="decimal"/>
      <w:lvlText w:val="%7."/>
      <w:lvlJc w:val="left"/>
      <w:pPr>
        <w:tabs>
          <w:tab w:val="left" w:pos="3791"/>
        </w:tabs>
        <w:ind w:left="3791" w:hanging="420"/>
      </w:pPr>
    </w:lvl>
    <w:lvl w:ilvl="7">
      <w:start w:val="1"/>
      <w:numFmt w:val="lowerLetter"/>
      <w:lvlText w:val="%8)"/>
      <w:lvlJc w:val="left"/>
      <w:pPr>
        <w:tabs>
          <w:tab w:val="left" w:pos="4211"/>
        </w:tabs>
        <w:ind w:left="4211" w:hanging="420"/>
      </w:pPr>
    </w:lvl>
    <w:lvl w:ilvl="8">
      <w:start w:val="1"/>
      <w:numFmt w:val="lowerRoman"/>
      <w:lvlText w:val="%9."/>
      <w:lvlJc w:val="right"/>
      <w:pPr>
        <w:tabs>
          <w:tab w:val="left" w:pos="4631"/>
        </w:tabs>
        <w:ind w:left="4631" w:hanging="420"/>
      </w:pPr>
    </w:lvl>
  </w:abstractNum>
  <w:abstractNum w:abstractNumId="18" w15:restartNumberingAfterBreak="0">
    <w:nsid w:val="0000001E"/>
    <w:multiLevelType w:val="multilevel"/>
    <w:tmpl w:val="0000001E"/>
    <w:lvl w:ilvl="0">
      <w:start w:val="1"/>
      <w:numFmt w:val="japaneseCounting"/>
      <w:lvlText w:val="%1、"/>
      <w:lvlJc w:val="left"/>
      <w:pPr>
        <w:ind w:left="480" w:hanging="480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0000001F"/>
    <w:multiLevelType w:val="multilevel"/>
    <w:tmpl w:val="0000001F"/>
    <w:lvl w:ilvl="0">
      <w:start w:val="1"/>
      <w:numFmt w:val="japaneseCounting"/>
      <w:lvlText w:val="%1、"/>
      <w:lvlJc w:val="left"/>
      <w:pPr>
        <w:ind w:left="480" w:hanging="480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00000020"/>
    <w:multiLevelType w:val="multilevel"/>
    <w:tmpl w:val="00000020"/>
    <w:lvl w:ilvl="0">
      <w:start w:val="1"/>
      <w:numFmt w:val="japaneseCounting"/>
      <w:lvlText w:val="%1、"/>
      <w:lvlJc w:val="left"/>
      <w:pPr>
        <w:ind w:left="480" w:hanging="480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00000021"/>
    <w:multiLevelType w:val="multilevel"/>
    <w:tmpl w:val="00000021"/>
    <w:lvl w:ilvl="0">
      <w:start w:val="1"/>
      <w:numFmt w:val="decimal"/>
      <w:lvlText w:val="%1、"/>
      <w:lvlJc w:val="left"/>
      <w:pPr>
        <w:tabs>
          <w:tab w:val="left" w:pos="1211"/>
        </w:tabs>
        <w:ind w:left="1211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1691"/>
        </w:tabs>
        <w:ind w:left="1691" w:hanging="420"/>
      </w:pPr>
    </w:lvl>
    <w:lvl w:ilvl="2">
      <w:start w:val="1"/>
      <w:numFmt w:val="lowerRoman"/>
      <w:lvlText w:val="%3."/>
      <w:lvlJc w:val="right"/>
      <w:pPr>
        <w:tabs>
          <w:tab w:val="left" w:pos="2111"/>
        </w:tabs>
        <w:ind w:left="2111" w:hanging="420"/>
      </w:pPr>
    </w:lvl>
    <w:lvl w:ilvl="3">
      <w:start w:val="1"/>
      <w:numFmt w:val="decimal"/>
      <w:lvlText w:val="%4."/>
      <w:lvlJc w:val="left"/>
      <w:pPr>
        <w:tabs>
          <w:tab w:val="left" w:pos="2531"/>
        </w:tabs>
        <w:ind w:left="2531" w:hanging="420"/>
      </w:pPr>
    </w:lvl>
    <w:lvl w:ilvl="4">
      <w:start w:val="1"/>
      <w:numFmt w:val="lowerLetter"/>
      <w:lvlText w:val="%5)"/>
      <w:lvlJc w:val="left"/>
      <w:pPr>
        <w:tabs>
          <w:tab w:val="left" w:pos="2951"/>
        </w:tabs>
        <w:ind w:left="2951" w:hanging="420"/>
      </w:pPr>
    </w:lvl>
    <w:lvl w:ilvl="5">
      <w:start w:val="1"/>
      <w:numFmt w:val="lowerRoman"/>
      <w:lvlText w:val="%6."/>
      <w:lvlJc w:val="right"/>
      <w:pPr>
        <w:tabs>
          <w:tab w:val="left" w:pos="3371"/>
        </w:tabs>
        <w:ind w:left="3371" w:hanging="420"/>
      </w:pPr>
    </w:lvl>
    <w:lvl w:ilvl="6">
      <w:start w:val="1"/>
      <w:numFmt w:val="decimal"/>
      <w:lvlText w:val="%7."/>
      <w:lvlJc w:val="left"/>
      <w:pPr>
        <w:tabs>
          <w:tab w:val="left" w:pos="3791"/>
        </w:tabs>
        <w:ind w:left="3791" w:hanging="420"/>
      </w:pPr>
    </w:lvl>
    <w:lvl w:ilvl="7">
      <w:start w:val="1"/>
      <w:numFmt w:val="lowerLetter"/>
      <w:lvlText w:val="%8)"/>
      <w:lvlJc w:val="left"/>
      <w:pPr>
        <w:tabs>
          <w:tab w:val="left" w:pos="4211"/>
        </w:tabs>
        <w:ind w:left="4211" w:hanging="420"/>
      </w:pPr>
    </w:lvl>
    <w:lvl w:ilvl="8">
      <w:start w:val="1"/>
      <w:numFmt w:val="lowerRoman"/>
      <w:lvlText w:val="%9."/>
      <w:lvlJc w:val="right"/>
      <w:pPr>
        <w:tabs>
          <w:tab w:val="left" w:pos="4631"/>
        </w:tabs>
        <w:ind w:left="4631" w:hanging="420"/>
      </w:pPr>
    </w:lvl>
  </w:abstractNum>
  <w:abstractNum w:abstractNumId="22" w15:restartNumberingAfterBreak="0">
    <w:nsid w:val="00000022"/>
    <w:multiLevelType w:val="multilevel"/>
    <w:tmpl w:val="00000022"/>
    <w:lvl w:ilvl="0">
      <w:start w:val="1"/>
      <w:numFmt w:val="japaneseCounting"/>
      <w:lvlText w:val="%1、"/>
      <w:lvlJc w:val="left"/>
      <w:pPr>
        <w:ind w:left="480" w:hanging="480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00000023"/>
    <w:multiLevelType w:val="multilevel"/>
    <w:tmpl w:val="00000023"/>
    <w:lvl w:ilvl="0">
      <w:start w:val="1"/>
      <w:numFmt w:val="japaneseCounting"/>
      <w:lvlText w:val="%1、"/>
      <w:lvlJc w:val="left"/>
      <w:pPr>
        <w:ind w:left="480" w:hanging="480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00000024"/>
    <w:multiLevelType w:val="multilevel"/>
    <w:tmpl w:val="00000024"/>
    <w:lvl w:ilvl="0">
      <w:start w:val="1"/>
      <w:numFmt w:val="decimal"/>
      <w:lvlText w:val="%1、"/>
      <w:lvlJc w:val="left"/>
      <w:pPr>
        <w:tabs>
          <w:tab w:val="left" w:pos="1200"/>
        </w:tabs>
        <w:ind w:left="1200" w:hanging="36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00000025"/>
    <w:multiLevelType w:val="multilevel"/>
    <w:tmpl w:val="00000025"/>
    <w:lvl w:ilvl="0">
      <w:start w:val="1"/>
      <w:numFmt w:val="japaneseCounting"/>
      <w:lvlText w:val="%1、"/>
      <w:lvlJc w:val="left"/>
      <w:pPr>
        <w:ind w:left="480" w:hanging="480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00000026"/>
    <w:multiLevelType w:val="multilevel"/>
    <w:tmpl w:val="00000026"/>
    <w:lvl w:ilvl="0">
      <w:start w:val="1"/>
      <w:numFmt w:val="japaneseCounting"/>
      <w:lvlText w:val="%1、"/>
      <w:lvlJc w:val="left"/>
      <w:pPr>
        <w:ind w:left="480" w:hanging="480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00000027"/>
    <w:multiLevelType w:val="multilevel"/>
    <w:tmpl w:val="00000027"/>
    <w:lvl w:ilvl="0">
      <w:start w:val="1"/>
      <w:numFmt w:val="japaneseCounting"/>
      <w:lvlText w:val="%1、"/>
      <w:lvlJc w:val="left"/>
      <w:pPr>
        <w:ind w:left="480" w:hanging="480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00000028"/>
    <w:multiLevelType w:val="multilevel"/>
    <w:tmpl w:val="00000028"/>
    <w:lvl w:ilvl="0">
      <w:start w:val="1"/>
      <w:numFmt w:val="decimal"/>
      <w:lvlText w:val="%1、"/>
      <w:lvlJc w:val="left"/>
      <w:pPr>
        <w:tabs>
          <w:tab w:val="left" w:pos="1211"/>
        </w:tabs>
        <w:ind w:left="1211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1691"/>
        </w:tabs>
        <w:ind w:left="1691" w:hanging="420"/>
      </w:pPr>
    </w:lvl>
    <w:lvl w:ilvl="2">
      <w:start w:val="1"/>
      <w:numFmt w:val="lowerRoman"/>
      <w:lvlText w:val="%3."/>
      <w:lvlJc w:val="right"/>
      <w:pPr>
        <w:tabs>
          <w:tab w:val="left" w:pos="2111"/>
        </w:tabs>
        <w:ind w:left="2111" w:hanging="420"/>
      </w:pPr>
    </w:lvl>
    <w:lvl w:ilvl="3">
      <w:start w:val="1"/>
      <w:numFmt w:val="decimal"/>
      <w:lvlText w:val="%4."/>
      <w:lvlJc w:val="left"/>
      <w:pPr>
        <w:tabs>
          <w:tab w:val="left" w:pos="2531"/>
        </w:tabs>
        <w:ind w:left="2531" w:hanging="420"/>
      </w:pPr>
    </w:lvl>
    <w:lvl w:ilvl="4">
      <w:start w:val="1"/>
      <w:numFmt w:val="lowerLetter"/>
      <w:lvlText w:val="%5)"/>
      <w:lvlJc w:val="left"/>
      <w:pPr>
        <w:tabs>
          <w:tab w:val="left" w:pos="2951"/>
        </w:tabs>
        <w:ind w:left="2951" w:hanging="420"/>
      </w:pPr>
    </w:lvl>
    <w:lvl w:ilvl="5">
      <w:start w:val="1"/>
      <w:numFmt w:val="lowerRoman"/>
      <w:lvlText w:val="%6."/>
      <w:lvlJc w:val="right"/>
      <w:pPr>
        <w:tabs>
          <w:tab w:val="left" w:pos="3371"/>
        </w:tabs>
        <w:ind w:left="3371" w:hanging="420"/>
      </w:pPr>
    </w:lvl>
    <w:lvl w:ilvl="6">
      <w:start w:val="1"/>
      <w:numFmt w:val="decimal"/>
      <w:lvlText w:val="%7."/>
      <w:lvlJc w:val="left"/>
      <w:pPr>
        <w:tabs>
          <w:tab w:val="left" w:pos="3791"/>
        </w:tabs>
        <w:ind w:left="3791" w:hanging="420"/>
      </w:pPr>
    </w:lvl>
    <w:lvl w:ilvl="7">
      <w:start w:val="1"/>
      <w:numFmt w:val="lowerLetter"/>
      <w:lvlText w:val="%8)"/>
      <w:lvlJc w:val="left"/>
      <w:pPr>
        <w:tabs>
          <w:tab w:val="left" w:pos="4211"/>
        </w:tabs>
        <w:ind w:left="4211" w:hanging="420"/>
      </w:pPr>
    </w:lvl>
    <w:lvl w:ilvl="8">
      <w:start w:val="1"/>
      <w:numFmt w:val="lowerRoman"/>
      <w:lvlText w:val="%9."/>
      <w:lvlJc w:val="right"/>
      <w:pPr>
        <w:tabs>
          <w:tab w:val="left" w:pos="4631"/>
        </w:tabs>
        <w:ind w:left="4631" w:hanging="420"/>
      </w:pPr>
    </w:lvl>
  </w:abstractNum>
  <w:abstractNum w:abstractNumId="29" w15:restartNumberingAfterBreak="0">
    <w:nsid w:val="00000029"/>
    <w:multiLevelType w:val="multilevel"/>
    <w:tmpl w:val="00000029"/>
    <w:lvl w:ilvl="0">
      <w:start w:val="1"/>
      <w:numFmt w:val="japaneseCounting"/>
      <w:lvlText w:val="%1、"/>
      <w:lvlJc w:val="left"/>
      <w:pPr>
        <w:ind w:left="480" w:hanging="480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02854544"/>
    <w:multiLevelType w:val="multilevel"/>
    <w:tmpl w:val="02854544"/>
    <w:lvl w:ilvl="0">
      <w:start w:val="7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31" w15:restartNumberingAfterBreak="0">
    <w:nsid w:val="249F1281"/>
    <w:multiLevelType w:val="multilevel"/>
    <w:tmpl w:val="249F1281"/>
    <w:lvl w:ilvl="0">
      <w:start w:val="1"/>
      <w:numFmt w:val="decimal"/>
      <w:lvlText w:val="%1、"/>
      <w:lvlJc w:val="left"/>
      <w:pPr>
        <w:tabs>
          <w:tab w:val="left" w:pos="1200"/>
        </w:tabs>
        <w:ind w:left="1200" w:hanging="36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25C66882"/>
    <w:multiLevelType w:val="multilevel"/>
    <w:tmpl w:val="25C66882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3" w15:restartNumberingAfterBreak="0">
    <w:nsid w:val="2FA458AC"/>
    <w:multiLevelType w:val="multilevel"/>
    <w:tmpl w:val="2FA458AC"/>
    <w:lvl w:ilvl="0">
      <w:start w:val="1"/>
      <w:numFmt w:val="japaneseCounting"/>
      <w:lvlText w:val="%1、"/>
      <w:lvlJc w:val="left"/>
      <w:pPr>
        <w:ind w:left="480" w:hanging="480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426D10E1"/>
    <w:multiLevelType w:val="multilevel"/>
    <w:tmpl w:val="426D10E1"/>
    <w:lvl w:ilvl="0">
      <w:start w:val="1"/>
      <w:numFmt w:val="decimal"/>
      <w:lvlText w:val="%1、"/>
      <w:lvlJc w:val="left"/>
      <w:pPr>
        <w:tabs>
          <w:tab w:val="left" w:pos="1211"/>
        </w:tabs>
        <w:ind w:left="1211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1691"/>
        </w:tabs>
        <w:ind w:left="1691" w:hanging="420"/>
      </w:pPr>
    </w:lvl>
    <w:lvl w:ilvl="2">
      <w:start w:val="1"/>
      <w:numFmt w:val="lowerRoman"/>
      <w:lvlText w:val="%3."/>
      <w:lvlJc w:val="right"/>
      <w:pPr>
        <w:tabs>
          <w:tab w:val="left" w:pos="2111"/>
        </w:tabs>
        <w:ind w:left="2111" w:hanging="420"/>
      </w:pPr>
    </w:lvl>
    <w:lvl w:ilvl="3">
      <w:start w:val="1"/>
      <w:numFmt w:val="decimal"/>
      <w:lvlText w:val="%4."/>
      <w:lvlJc w:val="left"/>
      <w:pPr>
        <w:tabs>
          <w:tab w:val="left" w:pos="2531"/>
        </w:tabs>
        <w:ind w:left="2531" w:hanging="420"/>
      </w:pPr>
    </w:lvl>
    <w:lvl w:ilvl="4">
      <w:start w:val="1"/>
      <w:numFmt w:val="lowerLetter"/>
      <w:lvlText w:val="%5)"/>
      <w:lvlJc w:val="left"/>
      <w:pPr>
        <w:tabs>
          <w:tab w:val="left" w:pos="2951"/>
        </w:tabs>
        <w:ind w:left="2951" w:hanging="420"/>
      </w:pPr>
    </w:lvl>
    <w:lvl w:ilvl="5">
      <w:start w:val="1"/>
      <w:numFmt w:val="lowerRoman"/>
      <w:lvlText w:val="%6."/>
      <w:lvlJc w:val="right"/>
      <w:pPr>
        <w:tabs>
          <w:tab w:val="left" w:pos="3371"/>
        </w:tabs>
        <w:ind w:left="3371" w:hanging="420"/>
      </w:pPr>
    </w:lvl>
    <w:lvl w:ilvl="6">
      <w:start w:val="1"/>
      <w:numFmt w:val="decimal"/>
      <w:lvlText w:val="%7."/>
      <w:lvlJc w:val="left"/>
      <w:pPr>
        <w:tabs>
          <w:tab w:val="left" w:pos="3791"/>
        </w:tabs>
        <w:ind w:left="3791" w:hanging="420"/>
      </w:pPr>
    </w:lvl>
    <w:lvl w:ilvl="7">
      <w:start w:val="1"/>
      <w:numFmt w:val="lowerLetter"/>
      <w:lvlText w:val="%8)"/>
      <w:lvlJc w:val="left"/>
      <w:pPr>
        <w:tabs>
          <w:tab w:val="left" w:pos="4211"/>
        </w:tabs>
        <w:ind w:left="4211" w:hanging="420"/>
      </w:pPr>
    </w:lvl>
    <w:lvl w:ilvl="8">
      <w:start w:val="1"/>
      <w:numFmt w:val="lowerRoman"/>
      <w:lvlText w:val="%9."/>
      <w:lvlJc w:val="right"/>
      <w:pPr>
        <w:tabs>
          <w:tab w:val="left" w:pos="4631"/>
        </w:tabs>
        <w:ind w:left="4631" w:hanging="420"/>
      </w:pPr>
    </w:lvl>
  </w:abstractNum>
  <w:abstractNum w:abstractNumId="35" w15:restartNumberingAfterBreak="0">
    <w:nsid w:val="4DAE4EDA"/>
    <w:multiLevelType w:val="multilevel"/>
    <w:tmpl w:val="4DAE4EDA"/>
    <w:lvl w:ilvl="0">
      <w:start w:val="1"/>
      <w:numFmt w:val="japaneseCounting"/>
      <w:lvlText w:val="%1、"/>
      <w:lvlJc w:val="left"/>
      <w:pPr>
        <w:ind w:left="480" w:hanging="480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529577D3"/>
    <w:multiLevelType w:val="multilevel"/>
    <w:tmpl w:val="529577D3"/>
    <w:lvl w:ilvl="0">
      <w:start w:val="1"/>
      <w:numFmt w:val="decimal"/>
      <w:lvlText w:val="%1、"/>
      <w:lvlJc w:val="left"/>
      <w:pPr>
        <w:tabs>
          <w:tab w:val="left" w:pos="1211"/>
        </w:tabs>
        <w:ind w:left="1211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1691"/>
        </w:tabs>
        <w:ind w:left="1691" w:hanging="420"/>
      </w:pPr>
    </w:lvl>
    <w:lvl w:ilvl="2">
      <w:start w:val="1"/>
      <w:numFmt w:val="lowerRoman"/>
      <w:lvlText w:val="%3."/>
      <w:lvlJc w:val="right"/>
      <w:pPr>
        <w:tabs>
          <w:tab w:val="left" w:pos="2111"/>
        </w:tabs>
        <w:ind w:left="2111" w:hanging="420"/>
      </w:pPr>
    </w:lvl>
    <w:lvl w:ilvl="3">
      <w:start w:val="1"/>
      <w:numFmt w:val="decimal"/>
      <w:lvlText w:val="%4."/>
      <w:lvlJc w:val="left"/>
      <w:pPr>
        <w:tabs>
          <w:tab w:val="left" w:pos="2531"/>
        </w:tabs>
        <w:ind w:left="2531" w:hanging="420"/>
      </w:pPr>
    </w:lvl>
    <w:lvl w:ilvl="4">
      <w:start w:val="1"/>
      <w:numFmt w:val="lowerLetter"/>
      <w:lvlText w:val="%5)"/>
      <w:lvlJc w:val="left"/>
      <w:pPr>
        <w:tabs>
          <w:tab w:val="left" w:pos="2951"/>
        </w:tabs>
        <w:ind w:left="2951" w:hanging="420"/>
      </w:pPr>
    </w:lvl>
    <w:lvl w:ilvl="5">
      <w:start w:val="1"/>
      <w:numFmt w:val="lowerRoman"/>
      <w:lvlText w:val="%6."/>
      <w:lvlJc w:val="right"/>
      <w:pPr>
        <w:tabs>
          <w:tab w:val="left" w:pos="3371"/>
        </w:tabs>
        <w:ind w:left="3371" w:hanging="420"/>
      </w:pPr>
    </w:lvl>
    <w:lvl w:ilvl="6">
      <w:start w:val="1"/>
      <w:numFmt w:val="decimal"/>
      <w:lvlText w:val="%7."/>
      <w:lvlJc w:val="left"/>
      <w:pPr>
        <w:tabs>
          <w:tab w:val="left" w:pos="3791"/>
        </w:tabs>
        <w:ind w:left="3791" w:hanging="420"/>
      </w:pPr>
    </w:lvl>
    <w:lvl w:ilvl="7">
      <w:start w:val="1"/>
      <w:numFmt w:val="lowerLetter"/>
      <w:lvlText w:val="%8)"/>
      <w:lvlJc w:val="left"/>
      <w:pPr>
        <w:tabs>
          <w:tab w:val="left" w:pos="4211"/>
        </w:tabs>
        <w:ind w:left="4211" w:hanging="420"/>
      </w:pPr>
    </w:lvl>
    <w:lvl w:ilvl="8">
      <w:start w:val="1"/>
      <w:numFmt w:val="lowerRoman"/>
      <w:lvlText w:val="%9."/>
      <w:lvlJc w:val="right"/>
      <w:pPr>
        <w:tabs>
          <w:tab w:val="left" w:pos="4631"/>
        </w:tabs>
        <w:ind w:left="4631" w:hanging="420"/>
      </w:pPr>
    </w:lvl>
  </w:abstractNum>
  <w:abstractNum w:abstractNumId="37" w15:restartNumberingAfterBreak="0">
    <w:nsid w:val="656802AC"/>
    <w:multiLevelType w:val="singleLevel"/>
    <w:tmpl w:val="656802AC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37"/>
  </w:num>
  <w:num w:numId="4">
    <w:abstractNumId w:val="30"/>
  </w:num>
  <w:num w:numId="5">
    <w:abstractNumId w:val="32"/>
  </w:num>
  <w:num w:numId="6">
    <w:abstractNumId w:val="23"/>
  </w:num>
  <w:num w:numId="7">
    <w:abstractNumId w:val="14"/>
  </w:num>
  <w:num w:numId="8">
    <w:abstractNumId w:val="11"/>
  </w:num>
  <w:num w:numId="9">
    <w:abstractNumId w:val="18"/>
  </w:num>
  <w:num w:numId="10">
    <w:abstractNumId w:val="13"/>
  </w:num>
  <w:num w:numId="11">
    <w:abstractNumId w:val="19"/>
  </w:num>
  <w:num w:numId="12">
    <w:abstractNumId w:val="5"/>
    <w:lvlOverride w:ilvl="2">
      <w:startOverride w:val="1"/>
    </w:lvlOverride>
  </w:num>
  <w:num w:numId="13">
    <w:abstractNumId w:val="24"/>
  </w:num>
  <w:num w:numId="14">
    <w:abstractNumId w:val="26"/>
  </w:num>
  <w:num w:numId="15">
    <w:abstractNumId w:val="10"/>
  </w:num>
  <w:num w:numId="16">
    <w:abstractNumId w:val="33"/>
  </w:num>
  <w:num w:numId="17">
    <w:abstractNumId w:val="7"/>
  </w:num>
  <w:num w:numId="18">
    <w:abstractNumId w:val="12"/>
  </w:num>
  <w:num w:numId="19">
    <w:abstractNumId w:val="9"/>
  </w:num>
  <w:num w:numId="20">
    <w:abstractNumId w:val="21"/>
  </w:num>
  <w:num w:numId="21">
    <w:abstractNumId w:val="22"/>
  </w:num>
  <w:num w:numId="22">
    <w:abstractNumId w:val="28"/>
  </w:num>
  <w:num w:numId="23">
    <w:abstractNumId w:val="27"/>
  </w:num>
  <w:num w:numId="24">
    <w:abstractNumId w:val="17"/>
  </w:num>
  <w:num w:numId="25">
    <w:abstractNumId w:val="8"/>
  </w:num>
  <w:num w:numId="26">
    <w:abstractNumId w:val="15"/>
  </w:num>
  <w:num w:numId="27">
    <w:abstractNumId w:val="16"/>
  </w:num>
  <w:num w:numId="28">
    <w:abstractNumId w:val="20"/>
  </w:num>
  <w:num w:numId="29">
    <w:abstractNumId w:val="5"/>
    <w:lvlOverride w:ilvl="2">
      <w:startOverride w:val="1"/>
    </w:lvlOverride>
  </w:num>
  <w:num w:numId="30">
    <w:abstractNumId w:val="31"/>
  </w:num>
  <w:num w:numId="31">
    <w:abstractNumId w:val="35"/>
  </w:num>
  <w:num w:numId="32">
    <w:abstractNumId w:val="34"/>
  </w:num>
  <w:num w:numId="33">
    <w:abstractNumId w:val="29"/>
  </w:num>
  <w:num w:numId="34">
    <w:abstractNumId w:val="36"/>
  </w:num>
  <w:num w:numId="35">
    <w:abstractNumId w:val="4"/>
  </w:num>
  <w:num w:numId="36">
    <w:abstractNumId w:val="6"/>
  </w:num>
  <w:num w:numId="37">
    <w:abstractNumId w:val="0"/>
  </w:num>
  <w:num w:numId="38">
    <w:abstractNumId w:val="25"/>
  </w:num>
  <w:num w:numId="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Mzk3ZGFlZTlkNzNkMTYzMDhjZGFlNzljMjdkZDg1MDUifQ=="/>
  </w:docVars>
  <w:rsids>
    <w:rsidRoot w:val="00172A27"/>
    <w:rsid w:val="00000406"/>
    <w:rsid w:val="00002303"/>
    <w:rsid w:val="000213AB"/>
    <w:rsid w:val="00025020"/>
    <w:rsid w:val="00026604"/>
    <w:rsid w:val="00031C2D"/>
    <w:rsid w:val="00045BD8"/>
    <w:rsid w:val="00070750"/>
    <w:rsid w:val="000768A8"/>
    <w:rsid w:val="000818FD"/>
    <w:rsid w:val="00082732"/>
    <w:rsid w:val="000B1AAC"/>
    <w:rsid w:val="000B2F7A"/>
    <w:rsid w:val="000C3840"/>
    <w:rsid w:val="000C5A2C"/>
    <w:rsid w:val="000D64AB"/>
    <w:rsid w:val="000E38C4"/>
    <w:rsid w:val="00103E7A"/>
    <w:rsid w:val="00112E71"/>
    <w:rsid w:val="0011419A"/>
    <w:rsid w:val="001370A4"/>
    <w:rsid w:val="00156E9D"/>
    <w:rsid w:val="001577F9"/>
    <w:rsid w:val="00162D06"/>
    <w:rsid w:val="00167B9D"/>
    <w:rsid w:val="00170386"/>
    <w:rsid w:val="00170ED2"/>
    <w:rsid w:val="00172A27"/>
    <w:rsid w:val="0018328B"/>
    <w:rsid w:val="001859B1"/>
    <w:rsid w:val="00187806"/>
    <w:rsid w:val="001878A6"/>
    <w:rsid w:val="00187DDF"/>
    <w:rsid w:val="00192AB2"/>
    <w:rsid w:val="00192CA1"/>
    <w:rsid w:val="0019754D"/>
    <w:rsid w:val="001B0472"/>
    <w:rsid w:val="001B66AB"/>
    <w:rsid w:val="001C0754"/>
    <w:rsid w:val="001C3CE8"/>
    <w:rsid w:val="001C5ACA"/>
    <w:rsid w:val="001D01BA"/>
    <w:rsid w:val="001D1730"/>
    <w:rsid w:val="001D597B"/>
    <w:rsid w:val="001D70CF"/>
    <w:rsid w:val="001E611B"/>
    <w:rsid w:val="001F007B"/>
    <w:rsid w:val="001F4460"/>
    <w:rsid w:val="002056EB"/>
    <w:rsid w:val="00216594"/>
    <w:rsid w:val="002201F1"/>
    <w:rsid w:val="00250715"/>
    <w:rsid w:val="00265542"/>
    <w:rsid w:val="00272159"/>
    <w:rsid w:val="00285FC1"/>
    <w:rsid w:val="00290509"/>
    <w:rsid w:val="00292F50"/>
    <w:rsid w:val="002A3A30"/>
    <w:rsid w:val="002D294A"/>
    <w:rsid w:val="002D2BF4"/>
    <w:rsid w:val="002D3111"/>
    <w:rsid w:val="002D50A8"/>
    <w:rsid w:val="002E0FEF"/>
    <w:rsid w:val="002F1420"/>
    <w:rsid w:val="003059EA"/>
    <w:rsid w:val="0031747A"/>
    <w:rsid w:val="00340745"/>
    <w:rsid w:val="003440FE"/>
    <w:rsid w:val="0034477E"/>
    <w:rsid w:val="00346F14"/>
    <w:rsid w:val="0036221F"/>
    <w:rsid w:val="003701F4"/>
    <w:rsid w:val="00373A19"/>
    <w:rsid w:val="00380A9E"/>
    <w:rsid w:val="0038785B"/>
    <w:rsid w:val="003918F8"/>
    <w:rsid w:val="003930BD"/>
    <w:rsid w:val="003A135F"/>
    <w:rsid w:val="003A3E76"/>
    <w:rsid w:val="003B5A54"/>
    <w:rsid w:val="003D13BB"/>
    <w:rsid w:val="003D5C72"/>
    <w:rsid w:val="003D7963"/>
    <w:rsid w:val="003E340B"/>
    <w:rsid w:val="003F3711"/>
    <w:rsid w:val="003F59F5"/>
    <w:rsid w:val="003F6564"/>
    <w:rsid w:val="00412E25"/>
    <w:rsid w:val="00416AEE"/>
    <w:rsid w:val="00421A23"/>
    <w:rsid w:val="004448FE"/>
    <w:rsid w:val="004462D7"/>
    <w:rsid w:val="00457C3F"/>
    <w:rsid w:val="00462E78"/>
    <w:rsid w:val="00464165"/>
    <w:rsid w:val="00471A70"/>
    <w:rsid w:val="004740B6"/>
    <w:rsid w:val="00480D7A"/>
    <w:rsid w:val="0049373A"/>
    <w:rsid w:val="004A0A1E"/>
    <w:rsid w:val="004A0C99"/>
    <w:rsid w:val="004B6678"/>
    <w:rsid w:val="004E5DCD"/>
    <w:rsid w:val="004F78C0"/>
    <w:rsid w:val="005002EB"/>
    <w:rsid w:val="00501ED4"/>
    <w:rsid w:val="005068E6"/>
    <w:rsid w:val="00514933"/>
    <w:rsid w:val="00526F25"/>
    <w:rsid w:val="005310E9"/>
    <w:rsid w:val="00546A4E"/>
    <w:rsid w:val="00563BFD"/>
    <w:rsid w:val="00566D0C"/>
    <w:rsid w:val="005A07D5"/>
    <w:rsid w:val="005A2B47"/>
    <w:rsid w:val="005C4C26"/>
    <w:rsid w:val="005D0154"/>
    <w:rsid w:val="005D28A4"/>
    <w:rsid w:val="005F40D2"/>
    <w:rsid w:val="005F7274"/>
    <w:rsid w:val="00605C94"/>
    <w:rsid w:val="00610E69"/>
    <w:rsid w:val="006202E9"/>
    <w:rsid w:val="0063019E"/>
    <w:rsid w:val="00630705"/>
    <w:rsid w:val="0064443C"/>
    <w:rsid w:val="00644DB6"/>
    <w:rsid w:val="00645CD7"/>
    <w:rsid w:val="00647980"/>
    <w:rsid w:val="00657B80"/>
    <w:rsid w:val="00660752"/>
    <w:rsid w:val="00667691"/>
    <w:rsid w:val="00674210"/>
    <w:rsid w:val="00694B5A"/>
    <w:rsid w:val="006971DF"/>
    <w:rsid w:val="006A2D3B"/>
    <w:rsid w:val="006A715F"/>
    <w:rsid w:val="006A7D51"/>
    <w:rsid w:val="006E6930"/>
    <w:rsid w:val="006E7EB1"/>
    <w:rsid w:val="006F1985"/>
    <w:rsid w:val="006F5C0F"/>
    <w:rsid w:val="0071280F"/>
    <w:rsid w:val="00713C9A"/>
    <w:rsid w:val="00722A94"/>
    <w:rsid w:val="00722B77"/>
    <w:rsid w:val="007236CB"/>
    <w:rsid w:val="00727557"/>
    <w:rsid w:val="0073107B"/>
    <w:rsid w:val="00735179"/>
    <w:rsid w:val="00756CB4"/>
    <w:rsid w:val="00760216"/>
    <w:rsid w:val="007645B6"/>
    <w:rsid w:val="007934C7"/>
    <w:rsid w:val="007B32F3"/>
    <w:rsid w:val="007C0029"/>
    <w:rsid w:val="007D0D74"/>
    <w:rsid w:val="00835BCC"/>
    <w:rsid w:val="008420FE"/>
    <w:rsid w:val="00843875"/>
    <w:rsid w:val="0084481C"/>
    <w:rsid w:val="008502C6"/>
    <w:rsid w:val="00861A57"/>
    <w:rsid w:val="008648F3"/>
    <w:rsid w:val="008D7481"/>
    <w:rsid w:val="008E03AF"/>
    <w:rsid w:val="008F2331"/>
    <w:rsid w:val="008F7BFF"/>
    <w:rsid w:val="0090038A"/>
    <w:rsid w:val="00914095"/>
    <w:rsid w:val="00916573"/>
    <w:rsid w:val="00936024"/>
    <w:rsid w:val="009361D3"/>
    <w:rsid w:val="00953A7D"/>
    <w:rsid w:val="009575B1"/>
    <w:rsid w:val="009649B5"/>
    <w:rsid w:val="009701E1"/>
    <w:rsid w:val="009839D2"/>
    <w:rsid w:val="00991E9E"/>
    <w:rsid w:val="00993ADD"/>
    <w:rsid w:val="00995924"/>
    <w:rsid w:val="009C3A48"/>
    <w:rsid w:val="009D7D90"/>
    <w:rsid w:val="009D7F2B"/>
    <w:rsid w:val="009F4341"/>
    <w:rsid w:val="00A00EFF"/>
    <w:rsid w:val="00A02A1C"/>
    <w:rsid w:val="00A315F0"/>
    <w:rsid w:val="00A43ADB"/>
    <w:rsid w:val="00A47B56"/>
    <w:rsid w:val="00A567BE"/>
    <w:rsid w:val="00A62839"/>
    <w:rsid w:val="00A647D2"/>
    <w:rsid w:val="00A70066"/>
    <w:rsid w:val="00A706A1"/>
    <w:rsid w:val="00A7311A"/>
    <w:rsid w:val="00A81525"/>
    <w:rsid w:val="00A962A7"/>
    <w:rsid w:val="00AA24A0"/>
    <w:rsid w:val="00AA4F62"/>
    <w:rsid w:val="00AB7A58"/>
    <w:rsid w:val="00AC3924"/>
    <w:rsid w:val="00AD298C"/>
    <w:rsid w:val="00AE4749"/>
    <w:rsid w:val="00AF538B"/>
    <w:rsid w:val="00AF7019"/>
    <w:rsid w:val="00B0276B"/>
    <w:rsid w:val="00B05600"/>
    <w:rsid w:val="00B12C6C"/>
    <w:rsid w:val="00B17114"/>
    <w:rsid w:val="00B22A54"/>
    <w:rsid w:val="00B26391"/>
    <w:rsid w:val="00B26BFF"/>
    <w:rsid w:val="00B31415"/>
    <w:rsid w:val="00B37079"/>
    <w:rsid w:val="00B5614B"/>
    <w:rsid w:val="00B57E95"/>
    <w:rsid w:val="00B64C2B"/>
    <w:rsid w:val="00B67508"/>
    <w:rsid w:val="00B70050"/>
    <w:rsid w:val="00B70268"/>
    <w:rsid w:val="00B80698"/>
    <w:rsid w:val="00B8610A"/>
    <w:rsid w:val="00B90B87"/>
    <w:rsid w:val="00B944AF"/>
    <w:rsid w:val="00BA0268"/>
    <w:rsid w:val="00BA2230"/>
    <w:rsid w:val="00BA2AC5"/>
    <w:rsid w:val="00BA4880"/>
    <w:rsid w:val="00BA50B1"/>
    <w:rsid w:val="00BB0186"/>
    <w:rsid w:val="00BB58E0"/>
    <w:rsid w:val="00BC4347"/>
    <w:rsid w:val="00BD4AA0"/>
    <w:rsid w:val="00BE0EC9"/>
    <w:rsid w:val="00BF1F47"/>
    <w:rsid w:val="00C14EF9"/>
    <w:rsid w:val="00C17856"/>
    <w:rsid w:val="00C26D6A"/>
    <w:rsid w:val="00C37310"/>
    <w:rsid w:val="00C43AF7"/>
    <w:rsid w:val="00C60652"/>
    <w:rsid w:val="00C617DC"/>
    <w:rsid w:val="00C846DD"/>
    <w:rsid w:val="00C93E9B"/>
    <w:rsid w:val="00C95F55"/>
    <w:rsid w:val="00CB3FDF"/>
    <w:rsid w:val="00CC14D9"/>
    <w:rsid w:val="00CE1708"/>
    <w:rsid w:val="00CE45F7"/>
    <w:rsid w:val="00D014BA"/>
    <w:rsid w:val="00D2109E"/>
    <w:rsid w:val="00D2638C"/>
    <w:rsid w:val="00D3144E"/>
    <w:rsid w:val="00D31FF5"/>
    <w:rsid w:val="00D3619C"/>
    <w:rsid w:val="00D3788C"/>
    <w:rsid w:val="00D52455"/>
    <w:rsid w:val="00D60CEE"/>
    <w:rsid w:val="00D60EC2"/>
    <w:rsid w:val="00D81697"/>
    <w:rsid w:val="00D86889"/>
    <w:rsid w:val="00D93788"/>
    <w:rsid w:val="00D96EF5"/>
    <w:rsid w:val="00DA1530"/>
    <w:rsid w:val="00DB55CC"/>
    <w:rsid w:val="00DC0351"/>
    <w:rsid w:val="00DC3473"/>
    <w:rsid w:val="00DD0606"/>
    <w:rsid w:val="00DD2268"/>
    <w:rsid w:val="00DF6A06"/>
    <w:rsid w:val="00E1142B"/>
    <w:rsid w:val="00E2006E"/>
    <w:rsid w:val="00E252FF"/>
    <w:rsid w:val="00E32B8F"/>
    <w:rsid w:val="00E44260"/>
    <w:rsid w:val="00E450CF"/>
    <w:rsid w:val="00E57764"/>
    <w:rsid w:val="00E8067E"/>
    <w:rsid w:val="00ED2B0B"/>
    <w:rsid w:val="00EF65DF"/>
    <w:rsid w:val="00F06933"/>
    <w:rsid w:val="00F10FC9"/>
    <w:rsid w:val="00F2333B"/>
    <w:rsid w:val="00F2664B"/>
    <w:rsid w:val="00F357BF"/>
    <w:rsid w:val="00F4052A"/>
    <w:rsid w:val="00F40932"/>
    <w:rsid w:val="00F703ED"/>
    <w:rsid w:val="00F81691"/>
    <w:rsid w:val="00FA6CB1"/>
    <w:rsid w:val="00FB30B4"/>
    <w:rsid w:val="00FC414F"/>
    <w:rsid w:val="00FD38B9"/>
    <w:rsid w:val="00FF1DEF"/>
    <w:rsid w:val="03C17F77"/>
    <w:rsid w:val="050174F6"/>
    <w:rsid w:val="06F81C77"/>
    <w:rsid w:val="0796415C"/>
    <w:rsid w:val="0A9F7B8D"/>
    <w:rsid w:val="10815CB9"/>
    <w:rsid w:val="111C0348"/>
    <w:rsid w:val="11997309"/>
    <w:rsid w:val="11F60644"/>
    <w:rsid w:val="12DE6BA4"/>
    <w:rsid w:val="132028F3"/>
    <w:rsid w:val="136901A1"/>
    <w:rsid w:val="13ED6DDD"/>
    <w:rsid w:val="14A3111B"/>
    <w:rsid w:val="18E46FBE"/>
    <w:rsid w:val="1F417509"/>
    <w:rsid w:val="23737D0D"/>
    <w:rsid w:val="27A326DE"/>
    <w:rsid w:val="280A099A"/>
    <w:rsid w:val="28C35BEA"/>
    <w:rsid w:val="2BB8126D"/>
    <w:rsid w:val="2CB16BD9"/>
    <w:rsid w:val="2D2802A5"/>
    <w:rsid w:val="2F27675B"/>
    <w:rsid w:val="31592174"/>
    <w:rsid w:val="32C50206"/>
    <w:rsid w:val="34A17F54"/>
    <w:rsid w:val="36350224"/>
    <w:rsid w:val="365E6738"/>
    <w:rsid w:val="3C7C1F58"/>
    <w:rsid w:val="3D1E7AC1"/>
    <w:rsid w:val="3FA34511"/>
    <w:rsid w:val="3FBB03CB"/>
    <w:rsid w:val="43FB00B0"/>
    <w:rsid w:val="452543BD"/>
    <w:rsid w:val="46005B98"/>
    <w:rsid w:val="469B3249"/>
    <w:rsid w:val="46B152B9"/>
    <w:rsid w:val="48A67CAC"/>
    <w:rsid w:val="49D934DA"/>
    <w:rsid w:val="4A835494"/>
    <w:rsid w:val="4C545CCE"/>
    <w:rsid w:val="4CE11443"/>
    <w:rsid w:val="4E335313"/>
    <w:rsid w:val="4F093479"/>
    <w:rsid w:val="502D4629"/>
    <w:rsid w:val="508820BC"/>
    <w:rsid w:val="51CA558F"/>
    <w:rsid w:val="529C2AE4"/>
    <w:rsid w:val="53E67F54"/>
    <w:rsid w:val="56322E12"/>
    <w:rsid w:val="5B543264"/>
    <w:rsid w:val="5E840196"/>
    <w:rsid w:val="5FDF7655"/>
    <w:rsid w:val="61016669"/>
    <w:rsid w:val="613D2B56"/>
    <w:rsid w:val="619725B4"/>
    <w:rsid w:val="646C7082"/>
    <w:rsid w:val="66E1455B"/>
    <w:rsid w:val="68730308"/>
    <w:rsid w:val="6C20060E"/>
    <w:rsid w:val="6D9F6F04"/>
    <w:rsid w:val="6F311B6D"/>
    <w:rsid w:val="6F763A6D"/>
    <w:rsid w:val="70C823DA"/>
    <w:rsid w:val="716E1269"/>
    <w:rsid w:val="717D394C"/>
    <w:rsid w:val="71830D89"/>
    <w:rsid w:val="74CC136A"/>
    <w:rsid w:val="76BA0A5D"/>
    <w:rsid w:val="78124064"/>
    <w:rsid w:val="7B52565D"/>
    <w:rsid w:val="7C6042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661F77AE-C3A6-4BC5-B633-A367410950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0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/>
    <w:lsdException w:name="footer" w:uiPriority="0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5" w:lineRule="auto"/>
      <w:outlineLvl w:val="1"/>
    </w:pPr>
    <w:rPr>
      <w:rFonts w:ascii="Arial" w:eastAsia="黑体" w:hAnsi="Arial"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Pr>
      <w:sz w:val="18"/>
      <w:szCs w:val="18"/>
    </w:rPr>
  </w:style>
  <w:style w:type="paragraph" w:styleId="a5">
    <w:name w:val="footer"/>
    <w:basedOn w:val="a"/>
    <w:link w:val="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9">
    <w:name w:val="Hyperlink"/>
    <w:rPr>
      <w:color w:val="0000FF"/>
      <w:u w:val="single"/>
    </w:rPr>
  </w:style>
  <w:style w:type="character" w:customStyle="1" w:styleId="10">
    <w:name w:val="标题 1 字符"/>
    <w:link w:val="1"/>
    <w:uiPriority w:val="9"/>
    <w:rPr>
      <w:b/>
      <w:bCs/>
      <w:kern w:val="44"/>
      <w:sz w:val="44"/>
      <w:szCs w:val="44"/>
    </w:rPr>
  </w:style>
  <w:style w:type="character" w:customStyle="1" w:styleId="a6">
    <w:name w:val="页脚 字符"/>
    <w:link w:val="a5"/>
    <w:rPr>
      <w:kern w:val="2"/>
      <w:sz w:val="18"/>
      <w:szCs w:val="18"/>
    </w:rPr>
  </w:style>
  <w:style w:type="character" w:customStyle="1" w:styleId="a8">
    <w:name w:val="页眉 字符"/>
    <w:link w:val="a7"/>
    <w:rPr>
      <w:kern w:val="2"/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Pr>
      <w:kern w:val="2"/>
      <w:sz w:val="18"/>
      <w:szCs w:val="18"/>
    </w:rPr>
  </w:style>
  <w:style w:type="paragraph" w:styleId="aa">
    <w:name w:val="List Paragraph"/>
    <w:basedOn w:val="a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emf"/><Relationship Id="rId63" Type="http://schemas.openxmlformats.org/officeDocument/2006/relationships/image" Target="media/image59.emf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emf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emf"/><Relationship Id="rId64" Type="http://schemas.openxmlformats.org/officeDocument/2006/relationships/image" Target="media/image60.emf"/><Relationship Id="rId69" Type="http://schemas.openxmlformats.org/officeDocument/2006/relationships/image" Target="media/image6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emf"/><Relationship Id="rId103" Type="http://schemas.openxmlformats.org/officeDocument/2006/relationships/image" Target="media/image99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emf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emf"/><Relationship Id="rId57" Type="http://schemas.openxmlformats.org/officeDocument/2006/relationships/image" Target="media/image53.emf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jpeg"/><Relationship Id="rId52" Type="http://schemas.openxmlformats.org/officeDocument/2006/relationships/image" Target="media/image48.png"/><Relationship Id="rId60" Type="http://schemas.openxmlformats.org/officeDocument/2006/relationships/image" Target="media/image56.emf"/><Relationship Id="rId65" Type="http://schemas.openxmlformats.org/officeDocument/2006/relationships/image" Target="media/image61.emf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emf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emf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emf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emf"/><Relationship Id="rId67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2048</TotalTime>
  <Pages>1</Pages>
  <Words>1922</Words>
  <Characters>10956</Characters>
  <Application>Microsoft Office Word</Application>
  <DocSecurity>0</DocSecurity>
  <Lines>91</Lines>
  <Paragraphs>25</Paragraphs>
  <ScaleCrop>false</ScaleCrop>
  <Company>山大计算机学院</Company>
  <LinksUpToDate>false</LinksUpToDate>
  <CharactersWithSpaces>12853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山东大学计算机科学与技术学院</dc:title>
  <dc:creator>孙明</dc:creator>
  <cp:lastModifiedBy>李彦浩</cp:lastModifiedBy>
  <cp:revision>42</cp:revision>
  <dcterms:created xsi:type="dcterms:W3CDTF">2021-11-10T06:14:00Z</dcterms:created>
  <dcterms:modified xsi:type="dcterms:W3CDTF">2022-11-07T00:21:00Z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8BB277763DAA47FCA43F8B9610A9CC2B</vt:lpwstr>
  </property>
</Properties>
</file>